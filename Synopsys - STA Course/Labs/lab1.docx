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BBE630" w14:textId="77777777" w:rsidR="006004F5" w:rsidRPr="00512951" w:rsidRDefault="00641B8C">
      <w:pPr>
        <w:pStyle w:val="BodyText"/>
        <w:spacing w:after="0"/>
        <w:jc w:val="center"/>
        <w:rPr>
          <w:rFonts w:ascii="Arial" w:hAnsi="Arial" w:cs="Arial"/>
          <w:b/>
          <w:bCs/>
          <w:sz w:val="22"/>
          <w:szCs w:val="20"/>
        </w:rPr>
      </w:pPr>
      <w:r w:rsidRPr="00512951">
        <w:rPr>
          <w:rFonts w:ascii="Arial" w:hAnsi="Arial" w:cs="Arial"/>
          <w:b/>
          <w:bCs/>
          <w:sz w:val="22"/>
          <w:szCs w:val="20"/>
        </w:rPr>
        <w:t>Static Timing Analysis</w:t>
      </w:r>
    </w:p>
    <w:p w14:paraId="177A9F6C" w14:textId="77777777" w:rsidR="00641B8C" w:rsidRPr="00512951" w:rsidRDefault="00641B8C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</w:p>
    <w:p w14:paraId="5642BFDC" w14:textId="77777777" w:rsidR="00641B8C" w:rsidRPr="00512951" w:rsidRDefault="006004F5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  <w:r w:rsidRPr="00512951">
        <w:rPr>
          <w:rFonts w:ascii="Arial" w:hAnsi="Arial" w:cs="Arial"/>
          <w:b/>
          <w:bCs/>
          <w:szCs w:val="20"/>
        </w:rPr>
        <w:t xml:space="preserve">Lab1: </w:t>
      </w:r>
      <w:r w:rsidR="00FB4252" w:rsidRPr="00512951">
        <w:rPr>
          <w:rFonts w:ascii="Arial" w:hAnsi="Arial" w:cs="Arial"/>
          <w:b/>
          <w:bCs/>
          <w:szCs w:val="20"/>
        </w:rPr>
        <w:t xml:space="preserve">Generating </w:t>
      </w:r>
      <w:r w:rsidR="00A252D6">
        <w:rPr>
          <w:rFonts w:ascii="Arial" w:hAnsi="Arial" w:cs="Arial"/>
          <w:b/>
          <w:bCs/>
          <w:szCs w:val="20"/>
        </w:rPr>
        <w:t>T</w:t>
      </w:r>
      <w:r w:rsidR="00FB4252" w:rsidRPr="00512951">
        <w:rPr>
          <w:rFonts w:ascii="Arial" w:hAnsi="Arial" w:cs="Arial"/>
          <w:b/>
          <w:bCs/>
          <w:szCs w:val="20"/>
        </w:rPr>
        <w:t xml:space="preserve">iming </w:t>
      </w:r>
      <w:r w:rsidR="00A252D6">
        <w:rPr>
          <w:rFonts w:ascii="Arial" w:hAnsi="Arial" w:cs="Arial"/>
          <w:b/>
          <w:bCs/>
          <w:szCs w:val="20"/>
        </w:rPr>
        <w:t>R</w:t>
      </w:r>
      <w:r w:rsidR="00FB4252" w:rsidRPr="00512951">
        <w:rPr>
          <w:rFonts w:ascii="Arial" w:hAnsi="Arial" w:cs="Arial"/>
          <w:b/>
          <w:bCs/>
          <w:szCs w:val="20"/>
        </w:rPr>
        <w:t>eports</w:t>
      </w:r>
    </w:p>
    <w:p w14:paraId="59C73BA7" w14:textId="77777777" w:rsidR="00512951" w:rsidRPr="00512951" w:rsidRDefault="00512951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</w:p>
    <w:p w14:paraId="4B48629D" w14:textId="77777777" w:rsidR="006004F5" w:rsidRPr="00512951" w:rsidRDefault="000F7E0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512951">
        <w:rPr>
          <w:rFonts w:ascii="Arial" w:hAnsi="Arial" w:cs="Arial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AA5F60" wp14:editId="7719C601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486400" cy="0"/>
                <wp:effectExtent l="9525" t="6985" r="9525" b="12065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4531A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05pt" to="6in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" strokeweight=".26mm">
                <v:stroke joinstyle="miter"/>
              </v:line>
            </w:pict>
          </mc:Fallback>
        </mc:AlternateContent>
      </w:r>
    </w:p>
    <w:p w14:paraId="32FBFEEC" w14:textId="77777777" w:rsidR="00641B8C" w:rsidRPr="00512951" w:rsidRDefault="00641B8C">
      <w:pPr>
        <w:pStyle w:val="BodyText"/>
        <w:spacing w:after="0"/>
        <w:rPr>
          <w:rFonts w:ascii="Arial" w:hAnsi="Arial" w:cs="Arial"/>
          <w:b/>
          <w:szCs w:val="20"/>
          <w:u w:val="single"/>
        </w:rPr>
      </w:pPr>
    </w:p>
    <w:p w14:paraId="086F6E11" w14:textId="77777777" w:rsidR="0086401D" w:rsidRPr="00512951" w:rsidRDefault="0086401D" w:rsidP="0086401D">
      <w:pPr>
        <w:rPr>
          <w:rFonts w:ascii="Arial" w:hAnsi="Arial" w:cs="Arial"/>
          <w:b/>
          <w:sz w:val="20"/>
          <w:szCs w:val="20"/>
          <w:u w:val="single"/>
        </w:rPr>
      </w:pPr>
      <w:r w:rsidRPr="00512951">
        <w:rPr>
          <w:rFonts w:ascii="Arial" w:hAnsi="Arial" w:cs="Arial"/>
          <w:b/>
          <w:sz w:val="20"/>
          <w:szCs w:val="20"/>
          <w:u w:val="single"/>
        </w:rPr>
        <w:t>Objective</w:t>
      </w:r>
    </w:p>
    <w:p w14:paraId="35DE3CD8" w14:textId="77777777" w:rsidR="0086401D" w:rsidRPr="00512951" w:rsidRDefault="00512951" w:rsidP="0086401D">
      <w:pPr>
        <w:spacing w:before="240"/>
        <w:rPr>
          <w:rFonts w:ascii="Arial" w:hAnsi="Arial" w:cs="Arial"/>
          <w:sz w:val="20"/>
          <w:szCs w:val="20"/>
        </w:rPr>
      </w:pPr>
      <w:r w:rsidRPr="00512951">
        <w:rPr>
          <w:rFonts w:ascii="Arial" w:hAnsi="Arial" w:cs="Arial"/>
          <w:sz w:val="20"/>
          <w:szCs w:val="20"/>
        </w:rPr>
        <w:t>To s</w:t>
      </w:r>
      <w:r w:rsidR="0086401D" w:rsidRPr="00512951">
        <w:rPr>
          <w:rFonts w:ascii="Arial" w:hAnsi="Arial" w:cs="Arial"/>
          <w:sz w:val="20"/>
          <w:szCs w:val="20"/>
        </w:rPr>
        <w:t>tudy:</w:t>
      </w:r>
    </w:p>
    <w:p w14:paraId="29D10CED" w14:textId="77777777" w:rsidR="0086401D" w:rsidRPr="00512951" w:rsidRDefault="0086401D" w:rsidP="00512951">
      <w:pPr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12951">
        <w:rPr>
          <w:rFonts w:ascii="Arial" w:hAnsi="Arial" w:cs="Arial"/>
          <w:sz w:val="20"/>
          <w:szCs w:val="20"/>
        </w:rPr>
        <w:t>Generating timing reports</w:t>
      </w:r>
    </w:p>
    <w:p w14:paraId="53E9AD7F" w14:textId="77777777" w:rsidR="00641B8C" w:rsidRPr="00512951" w:rsidRDefault="0086401D" w:rsidP="00512951">
      <w:pPr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  <w:u w:val="single"/>
        </w:rPr>
      </w:pPr>
      <w:r w:rsidRPr="00512951">
        <w:rPr>
          <w:rFonts w:ascii="Arial" w:hAnsi="Arial" w:cs="Arial"/>
          <w:sz w:val="20"/>
          <w:szCs w:val="20"/>
        </w:rPr>
        <w:t xml:space="preserve">Generating </w:t>
      </w:r>
      <w:r w:rsidR="00FB4252" w:rsidRPr="00512951">
        <w:rPr>
          <w:rFonts w:ascii="Arial" w:hAnsi="Arial" w:cs="Arial"/>
          <w:sz w:val="20"/>
          <w:szCs w:val="20"/>
        </w:rPr>
        <w:t xml:space="preserve">worst path timing </w:t>
      </w:r>
      <w:r w:rsidRPr="00512951">
        <w:rPr>
          <w:rFonts w:ascii="Arial" w:hAnsi="Arial" w:cs="Arial"/>
          <w:sz w:val="20"/>
          <w:szCs w:val="20"/>
        </w:rPr>
        <w:t xml:space="preserve"> reports</w:t>
      </w:r>
      <w:r w:rsidR="00A252D6">
        <w:rPr>
          <w:rFonts w:ascii="Arial" w:hAnsi="Arial" w:cs="Arial"/>
          <w:sz w:val="20"/>
          <w:szCs w:val="20"/>
        </w:rPr>
        <w:t>.</w:t>
      </w:r>
    </w:p>
    <w:p w14:paraId="46B1D354" w14:textId="77777777" w:rsidR="00FB4252" w:rsidRPr="00512951" w:rsidRDefault="00FB4252" w:rsidP="00FB4252">
      <w:pPr>
        <w:widowControl w:val="0"/>
        <w:ind w:left="720"/>
        <w:rPr>
          <w:rFonts w:ascii="Arial" w:hAnsi="Arial" w:cs="Arial"/>
          <w:b/>
          <w:sz w:val="20"/>
          <w:szCs w:val="20"/>
          <w:u w:val="single"/>
        </w:rPr>
      </w:pPr>
    </w:p>
    <w:p w14:paraId="2F051076" w14:textId="77777777" w:rsidR="00A6303E" w:rsidRDefault="00A6303E" w:rsidP="00A6303E">
      <w:pPr>
        <w:pStyle w:val="BodyText"/>
        <w:spacing w:after="0"/>
        <w:rPr>
          <w:rFonts w:ascii="Arial" w:hAnsi="Arial" w:cs="Arial"/>
          <w:szCs w:val="20"/>
        </w:rPr>
      </w:pPr>
      <w:r>
        <w:rPr>
          <w:rFonts w:ascii="Arial" w:hAnsi="Arial" w:cs="Arial"/>
          <w:b/>
          <w:szCs w:val="20"/>
          <w:u w:val="single"/>
        </w:rPr>
        <w:t>Laboratory task</w:t>
      </w:r>
    </w:p>
    <w:p w14:paraId="70555BA0" w14:textId="77777777" w:rsidR="00A6303E" w:rsidRDefault="00A6303E" w:rsidP="00A6303E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15A90463" w14:textId="77777777" w:rsidR="00A6303E" w:rsidRDefault="00A6303E" w:rsidP="00A6303E">
      <w:pPr>
        <w:pStyle w:val="ListParagraph"/>
        <w:numPr>
          <w:ilvl w:val="0"/>
          <w:numId w:val="12"/>
        </w:numPr>
        <w:suppressAutoHyphens w:val="0"/>
        <w:spacing w:after="200" w:line="276" w:lineRule="auto"/>
        <w:rPr>
          <w:rFonts w:ascii="Arial" w:hAnsi="Arial" w:cs="Arial"/>
          <w:sz w:val="20"/>
          <w:szCs w:val="20"/>
        </w:rPr>
      </w:pPr>
      <w:r w:rsidRPr="00A6303E">
        <w:rPr>
          <w:rFonts w:ascii="Arial" w:hAnsi="Arial" w:cs="Arial"/>
          <w:sz w:val="20"/>
          <w:szCs w:val="20"/>
        </w:rPr>
        <w:t xml:space="preserve">Load Gate Level design into </w:t>
      </w:r>
      <w:proofErr w:type="spellStart"/>
      <w:r w:rsidRPr="00A6303E">
        <w:rPr>
          <w:rFonts w:ascii="Arial" w:hAnsi="Arial" w:cs="Arial"/>
          <w:sz w:val="20"/>
          <w:szCs w:val="20"/>
        </w:rPr>
        <w:t>PrimeTime</w:t>
      </w:r>
      <w:proofErr w:type="spellEnd"/>
    </w:p>
    <w:p w14:paraId="1019F5CD" w14:textId="77777777" w:rsidR="00A6303E" w:rsidRDefault="00A6303E" w:rsidP="00A6303E">
      <w:pPr>
        <w:pStyle w:val="ListParagraph"/>
        <w:numPr>
          <w:ilvl w:val="0"/>
          <w:numId w:val="12"/>
        </w:numPr>
        <w:suppressAutoHyphens w:val="0"/>
        <w:spacing w:after="200" w:line="276" w:lineRule="auto"/>
        <w:rPr>
          <w:rFonts w:ascii="Arial" w:hAnsi="Arial" w:cs="Arial"/>
          <w:sz w:val="20"/>
          <w:szCs w:val="20"/>
        </w:rPr>
      </w:pPr>
      <w:r w:rsidRPr="00A6303E">
        <w:rPr>
          <w:rFonts w:ascii="Arial" w:hAnsi="Arial" w:cs="Arial"/>
          <w:sz w:val="20"/>
          <w:szCs w:val="20"/>
        </w:rPr>
        <w:t>Generate worst path timing reports</w:t>
      </w:r>
    </w:p>
    <w:p w14:paraId="4EF776EA" w14:textId="77777777" w:rsidR="00A6303E" w:rsidRDefault="00A6303E" w:rsidP="00A6303E">
      <w:pPr>
        <w:pStyle w:val="ListParagraph"/>
        <w:numPr>
          <w:ilvl w:val="0"/>
          <w:numId w:val="12"/>
        </w:numPr>
        <w:suppressAutoHyphens w:val="0"/>
        <w:spacing w:after="200" w:line="276" w:lineRule="auto"/>
        <w:rPr>
          <w:rFonts w:ascii="Arial" w:hAnsi="Arial" w:cs="Arial"/>
          <w:sz w:val="20"/>
          <w:szCs w:val="20"/>
        </w:rPr>
      </w:pPr>
      <w:r w:rsidRPr="00A6303E">
        <w:rPr>
          <w:rFonts w:ascii="Arial" w:hAnsi="Arial" w:cs="Arial"/>
          <w:sz w:val="20"/>
          <w:szCs w:val="20"/>
        </w:rPr>
        <w:t>Generate timing report for specific path</w:t>
      </w:r>
      <w:r w:rsidR="00A252D6">
        <w:rPr>
          <w:rFonts w:ascii="Arial" w:hAnsi="Arial" w:cs="Arial"/>
          <w:sz w:val="20"/>
          <w:szCs w:val="20"/>
        </w:rPr>
        <w:t>.</w:t>
      </w:r>
    </w:p>
    <w:p w14:paraId="0699C6C1" w14:textId="77777777" w:rsidR="0086401D" w:rsidRPr="00512951" w:rsidRDefault="0086401D" w:rsidP="0086401D">
      <w:pPr>
        <w:rPr>
          <w:rFonts w:ascii="Arial" w:hAnsi="Arial" w:cs="Arial"/>
          <w:b/>
          <w:sz w:val="20"/>
          <w:szCs w:val="20"/>
          <w:u w:val="single"/>
        </w:rPr>
      </w:pPr>
      <w:r w:rsidRPr="00512951">
        <w:rPr>
          <w:rFonts w:ascii="Arial" w:hAnsi="Arial" w:cs="Arial"/>
          <w:b/>
          <w:sz w:val="20"/>
          <w:szCs w:val="20"/>
          <w:u w:val="single"/>
        </w:rPr>
        <w:t>Supporting information for doing laboratory work</w:t>
      </w:r>
    </w:p>
    <w:p w14:paraId="546A8220" w14:textId="77777777" w:rsidR="00641B8C" w:rsidRPr="00512951" w:rsidRDefault="0086401D" w:rsidP="0086401D">
      <w:pPr>
        <w:suppressAutoHyphens w:val="0"/>
        <w:spacing w:before="240"/>
        <w:jc w:val="both"/>
        <w:rPr>
          <w:rFonts w:ascii="Arial" w:hAnsi="Arial" w:cs="Arial"/>
          <w:sz w:val="20"/>
          <w:szCs w:val="20"/>
          <w:lang w:eastAsia="ja-JP"/>
        </w:rPr>
      </w:pPr>
      <w:r w:rsidRPr="00512951">
        <w:rPr>
          <w:rFonts w:ascii="Arial" w:hAnsi="Arial" w:cs="Arial"/>
          <w:sz w:val="20"/>
          <w:szCs w:val="20"/>
          <w:lang w:eastAsia="ja-JP"/>
        </w:rPr>
        <w:t>Laboratory work is performed on a gate level design generated by compiling given RTL code (Listing 1.1) using Design Compiler (Fig 1.1). Sample SDC file is also provided as reference (Listing 1.2).</w:t>
      </w:r>
    </w:p>
    <w:p w14:paraId="150EDF51" w14:textId="77777777" w:rsidR="0086401D" w:rsidRPr="00512951" w:rsidRDefault="000F7E0B" w:rsidP="0086401D">
      <w:pPr>
        <w:jc w:val="center"/>
        <w:rPr>
          <w:rFonts w:ascii="Arial" w:hAnsi="Arial" w:cs="Arial"/>
          <w:sz w:val="20"/>
          <w:szCs w:val="20"/>
        </w:rPr>
      </w:pPr>
      <w:r w:rsidRPr="00512951">
        <w:rPr>
          <w:rFonts w:ascii="Arial" w:hAnsi="Arial" w:cs="Arial"/>
          <w:noProof/>
          <w:sz w:val="20"/>
          <w:szCs w:val="20"/>
          <w:lang w:eastAsia="en-US"/>
        </w:rPr>
        <w:drawing>
          <wp:inline distT="0" distB="0" distL="0" distR="0" wp14:anchorId="32CE164A" wp14:editId="2739ED86">
            <wp:extent cx="5419725" cy="1805305"/>
            <wp:effectExtent l="0" t="0" r="9525" b="444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805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EA28" w14:textId="77777777" w:rsidR="0086401D" w:rsidRPr="00512951" w:rsidRDefault="0086401D" w:rsidP="0086401D">
      <w:pPr>
        <w:jc w:val="center"/>
        <w:rPr>
          <w:rFonts w:ascii="Arial" w:hAnsi="Arial" w:cs="Arial"/>
          <w:sz w:val="20"/>
          <w:szCs w:val="20"/>
        </w:rPr>
      </w:pPr>
      <w:r w:rsidRPr="00512951">
        <w:rPr>
          <w:rFonts w:ascii="Arial" w:hAnsi="Arial" w:cs="Arial"/>
          <w:sz w:val="20"/>
          <w:szCs w:val="20"/>
        </w:rPr>
        <w:t xml:space="preserve">Fig. 1.1. </w:t>
      </w:r>
      <w:r w:rsidR="00A252D6">
        <w:rPr>
          <w:rFonts w:ascii="Arial" w:hAnsi="Arial" w:cs="Arial"/>
          <w:sz w:val="20"/>
          <w:szCs w:val="20"/>
        </w:rPr>
        <w:t>A Sample</w:t>
      </w:r>
      <w:r w:rsidRPr="00512951">
        <w:rPr>
          <w:rFonts w:ascii="Arial" w:hAnsi="Arial" w:cs="Arial"/>
          <w:sz w:val="20"/>
          <w:szCs w:val="20"/>
        </w:rPr>
        <w:t xml:space="preserve"> Circuit</w:t>
      </w:r>
    </w:p>
    <w:p w14:paraId="09B90888" w14:textId="77777777" w:rsidR="0086401D" w:rsidRPr="00512951" w:rsidRDefault="0086401D" w:rsidP="0086401D">
      <w:pPr>
        <w:suppressAutoHyphens w:val="0"/>
        <w:spacing w:before="240"/>
        <w:jc w:val="both"/>
        <w:rPr>
          <w:rFonts w:ascii="Arial" w:hAnsi="Arial" w:cs="Arial"/>
          <w:sz w:val="20"/>
          <w:szCs w:val="20"/>
          <w:lang w:eastAsia="ja-JP"/>
        </w:rPr>
      </w:pPr>
    </w:p>
    <w:p w14:paraId="1A88F099" w14:textId="77777777" w:rsidR="00641B8C" w:rsidRPr="00512951" w:rsidRDefault="00A252D6" w:rsidP="00A252D6">
      <w:pPr>
        <w:pStyle w:val="BodyText"/>
        <w:tabs>
          <w:tab w:val="left" w:pos="225"/>
          <w:tab w:val="center" w:pos="4320"/>
        </w:tabs>
        <w:spacing w:after="0"/>
        <w:jc w:val="both"/>
        <w:rPr>
          <w:rFonts w:ascii="Arial" w:hAnsi="Arial" w:cs="Arial"/>
          <w:b/>
          <w:bCs/>
          <w:szCs w:val="20"/>
          <w:u w:val="single"/>
        </w:rPr>
      </w:pPr>
      <w:r>
        <w:rPr>
          <w:rFonts w:ascii="Arial" w:hAnsi="Arial" w:cs="Arial"/>
          <w:szCs w:val="20"/>
          <w:lang w:eastAsia="ja-JP"/>
        </w:rPr>
        <w:tab/>
        <w:t xml:space="preserve">    </w:t>
      </w:r>
      <w:r w:rsidR="0086401D" w:rsidRPr="00512951">
        <w:rPr>
          <w:rFonts w:ascii="Arial" w:hAnsi="Arial" w:cs="Arial"/>
          <w:szCs w:val="20"/>
          <w:lang w:eastAsia="ja-JP"/>
        </w:rPr>
        <w:t>Listing 1.1 Example Circuit RTL</w:t>
      </w:r>
      <w:r w:rsidR="0086401D" w:rsidRPr="00512951">
        <w:rPr>
          <w:rFonts w:ascii="Arial" w:hAnsi="Arial" w:cs="Arial"/>
          <w:szCs w:val="20"/>
        </w:rPr>
        <w:t xml:space="preserve"> </w:t>
      </w:r>
      <w:r w:rsidR="0086401D" w:rsidRPr="00512951">
        <w:rPr>
          <w:rFonts w:ascii="Arial" w:hAnsi="Arial" w:cs="Arial"/>
          <w:szCs w:val="20"/>
          <w:lang w:eastAsia="ja-JP"/>
        </w:rPr>
        <w:t>(</w:t>
      </w:r>
      <w:proofErr w:type="spellStart"/>
      <w:r w:rsidR="0086401D" w:rsidRPr="00512951">
        <w:rPr>
          <w:rFonts w:ascii="Arial" w:hAnsi="Arial" w:cs="Arial"/>
          <w:szCs w:val="20"/>
          <w:lang w:eastAsia="ja-JP"/>
        </w:rPr>
        <w:t>circuit.v</w:t>
      </w:r>
      <w:proofErr w:type="spellEnd"/>
      <w:r w:rsidR="0086401D" w:rsidRPr="00512951">
        <w:rPr>
          <w:rFonts w:ascii="Arial" w:hAnsi="Arial" w:cs="Arial"/>
          <w:szCs w:val="20"/>
          <w:lang w:eastAsia="ja-JP"/>
        </w:rPr>
        <w:t>)</w:t>
      </w:r>
    </w:p>
    <w:p w14:paraId="1282D0FC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module </w:t>
      </w:r>
      <w:r w:rsidR="005C46CA" w:rsidRPr="00512951">
        <w:rPr>
          <w:sz w:val="20"/>
        </w:rPr>
        <w:t>circuit</w:t>
      </w:r>
      <w:r w:rsidRPr="00512951">
        <w:rPr>
          <w:sz w:val="20"/>
        </w:rPr>
        <w:t xml:space="preserve"> (</w:t>
      </w:r>
      <w:proofErr w:type="spellStart"/>
      <w:r w:rsidRPr="00512951">
        <w:rPr>
          <w:sz w:val="20"/>
        </w:rPr>
        <w:t>a,b,c,d,e,clk,out</w:t>
      </w:r>
      <w:proofErr w:type="spellEnd"/>
      <w:r w:rsidRPr="00512951">
        <w:rPr>
          <w:sz w:val="20"/>
        </w:rPr>
        <w:t>);</w:t>
      </w:r>
    </w:p>
    <w:p w14:paraId="3F981E40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input a;</w:t>
      </w:r>
    </w:p>
    <w:p w14:paraId="49CD5AC3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input b;</w:t>
      </w:r>
    </w:p>
    <w:p w14:paraId="661FB8B0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input c; </w:t>
      </w:r>
    </w:p>
    <w:p w14:paraId="69FD2D93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input d; </w:t>
      </w:r>
    </w:p>
    <w:p w14:paraId="30CA40FC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input e; </w:t>
      </w:r>
    </w:p>
    <w:p w14:paraId="5A2BE28E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input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;</w:t>
      </w:r>
    </w:p>
    <w:p w14:paraId="609F47B6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output out;</w:t>
      </w:r>
    </w:p>
    <w:p w14:paraId="598F010F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reg A;</w:t>
      </w:r>
    </w:p>
    <w:p w14:paraId="5E288486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reg B;</w:t>
      </w:r>
    </w:p>
    <w:p w14:paraId="5370EDFB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reg C;</w:t>
      </w:r>
    </w:p>
    <w:p w14:paraId="2E66A634" w14:textId="77777777" w:rsidR="00641B8C" w:rsidRPr="00512951" w:rsidRDefault="00641B8C" w:rsidP="002D7F0F">
      <w:pPr>
        <w:pStyle w:val="CODE"/>
        <w:rPr>
          <w:sz w:val="20"/>
        </w:rPr>
      </w:pPr>
    </w:p>
    <w:p w14:paraId="3302E192" w14:textId="77777777" w:rsidR="004C6EDA" w:rsidRPr="00512951" w:rsidRDefault="004C6EDA" w:rsidP="002D7F0F">
      <w:pPr>
        <w:pStyle w:val="CODE"/>
        <w:rPr>
          <w:sz w:val="20"/>
        </w:rPr>
      </w:pPr>
    </w:p>
    <w:p w14:paraId="10947F39" w14:textId="77777777" w:rsidR="00641B8C" w:rsidRPr="00512951" w:rsidRDefault="002D7F0F" w:rsidP="002D7F0F">
      <w:pPr>
        <w:pStyle w:val="CODE"/>
        <w:rPr>
          <w:sz w:val="20"/>
        </w:rPr>
      </w:pPr>
      <w:r w:rsidRPr="00512951">
        <w:rPr>
          <w:sz w:val="20"/>
        </w:rPr>
        <w:t>assign f</w:t>
      </w:r>
      <w:r w:rsidR="006004F5" w:rsidRPr="00512951">
        <w:rPr>
          <w:sz w:val="20"/>
        </w:rPr>
        <w:t>= ~(d</w:t>
      </w:r>
      <w:r w:rsidRPr="00512951">
        <w:rPr>
          <w:sz w:val="20"/>
        </w:rPr>
        <w:t>&amp;</w:t>
      </w:r>
      <w:r w:rsidR="006004F5" w:rsidRPr="00512951">
        <w:rPr>
          <w:sz w:val="20"/>
        </w:rPr>
        <w:t>(</w:t>
      </w:r>
      <w:proofErr w:type="spellStart"/>
      <w:r w:rsidR="006004F5" w:rsidRPr="00512951">
        <w:rPr>
          <w:sz w:val="20"/>
        </w:rPr>
        <w:t>c|b</w:t>
      </w:r>
      <w:proofErr w:type="spellEnd"/>
      <w:r w:rsidR="006004F5" w:rsidRPr="00512951">
        <w:rPr>
          <w:sz w:val="20"/>
        </w:rPr>
        <w:t>));</w:t>
      </w:r>
    </w:p>
    <w:p w14:paraId="2BE177BD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assign </w:t>
      </w:r>
      <w:r w:rsidR="002D7F0F" w:rsidRPr="00512951">
        <w:rPr>
          <w:sz w:val="20"/>
        </w:rPr>
        <w:t>g</w:t>
      </w:r>
      <w:r w:rsidRPr="00512951">
        <w:rPr>
          <w:sz w:val="20"/>
        </w:rPr>
        <w:t>=~e;</w:t>
      </w:r>
    </w:p>
    <w:p w14:paraId="03BB52D3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lastRenderedPageBreak/>
        <w:t>a</w:t>
      </w:r>
      <w:r w:rsidR="002D7F0F" w:rsidRPr="00512951">
        <w:rPr>
          <w:sz w:val="20"/>
        </w:rPr>
        <w:t>ssign h= ~B|~(</w:t>
      </w:r>
      <w:proofErr w:type="spellStart"/>
      <w:r w:rsidR="002D7F0F" w:rsidRPr="00512951">
        <w:rPr>
          <w:sz w:val="20"/>
        </w:rPr>
        <w:t>a&amp;A</w:t>
      </w:r>
      <w:proofErr w:type="spellEnd"/>
      <w:r w:rsidR="002D7F0F" w:rsidRPr="00512951">
        <w:rPr>
          <w:sz w:val="20"/>
        </w:rPr>
        <w:t>)</w:t>
      </w:r>
      <w:r w:rsidRPr="00512951">
        <w:rPr>
          <w:sz w:val="20"/>
        </w:rPr>
        <w:t>;</w:t>
      </w:r>
    </w:p>
    <w:p w14:paraId="44650EDE" w14:textId="77777777" w:rsidR="002D7F0F" w:rsidRPr="00512951" w:rsidRDefault="002D7F0F" w:rsidP="002D7F0F">
      <w:pPr>
        <w:pStyle w:val="CODE"/>
        <w:rPr>
          <w:sz w:val="20"/>
        </w:rPr>
      </w:pPr>
    </w:p>
    <w:p w14:paraId="73F8268C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assign out= ~( ~(B) </w:t>
      </w:r>
      <w:r w:rsidR="002D7F0F" w:rsidRPr="00512951">
        <w:rPr>
          <w:sz w:val="20"/>
        </w:rPr>
        <w:t>&amp;</w:t>
      </w:r>
      <w:r w:rsidRPr="00512951">
        <w:rPr>
          <w:sz w:val="20"/>
        </w:rPr>
        <w:t xml:space="preserve"> C);</w:t>
      </w:r>
    </w:p>
    <w:p w14:paraId="11EBC924" w14:textId="77777777" w:rsidR="00641B8C" w:rsidRPr="00512951" w:rsidRDefault="00641B8C" w:rsidP="002D7F0F">
      <w:pPr>
        <w:pStyle w:val="CODE"/>
        <w:rPr>
          <w:sz w:val="20"/>
        </w:rPr>
      </w:pPr>
    </w:p>
    <w:p w14:paraId="1D901C5C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always @ (</w:t>
      </w:r>
      <w:proofErr w:type="spellStart"/>
      <w:r w:rsidRPr="00512951">
        <w:rPr>
          <w:sz w:val="20"/>
        </w:rPr>
        <w:t>posedge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)</w:t>
      </w:r>
    </w:p>
    <w:p w14:paraId="3C9CA454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 xml:space="preserve">begin </w:t>
      </w:r>
      <w:r w:rsidRPr="00512951">
        <w:rPr>
          <w:sz w:val="20"/>
        </w:rPr>
        <w:tab/>
      </w:r>
    </w:p>
    <w:p w14:paraId="6058F91D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ab/>
      </w:r>
      <w:r w:rsidRPr="00512951">
        <w:rPr>
          <w:sz w:val="20"/>
        </w:rPr>
        <w:tab/>
        <w:t xml:space="preserve">A= </w:t>
      </w:r>
      <w:r w:rsidR="002D7F0F" w:rsidRPr="00512951">
        <w:rPr>
          <w:sz w:val="20"/>
        </w:rPr>
        <w:t>f</w:t>
      </w:r>
      <w:r w:rsidRPr="00512951">
        <w:rPr>
          <w:sz w:val="20"/>
        </w:rPr>
        <w:t>;</w:t>
      </w:r>
    </w:p>
    <w:p w14:paraId="5059BC21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ab/>
      </w:r>
      <w:r w:rsidRPr="00512951">
        <w:rPr>
          <w:sz w:val="20"/>
        </w:rPr>
        <w:tab/>
        <w:t xml:space="preserve">B= </w:t>
      </w:r>
      <w:r w:rsidR="002D7F0F" w:rsidRPr="00512951">
        <w:rPr>
          <w:sz w:val="20"/>
        </w:rPr>
        <w:t>g</w:t>
      </w:r>
      <w:r w:rsidRPr="00512951">
        <w:rPr>
          <w:sz w:val="20"/>
        </w:rPr>
        <w:t>;</w:t>
      </w:r>
    </w:p>
    <w:p w14:paraId="1D931BBA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ab/>
      </w:r>
      <w:r w:rsidRPr="00512951">
        <w:rPr>
          <w:sz w:val="20"/>
        </w:rPr>
        <w:tab/>
        <w:t xml:space="preserve">C= </w:t>
      </w:r>
      <w:r w:rsidR="002D7F0F" w:rsidRPr="00512951">
        <w:rPr>
          <w:sz w:val="20"/>
        </w:rPr>
        <w:t>h</w:t>
      </w:r>
      <w:r w:rsidRPr="00512951">
        <w:rPr>
          <w:sz w:val="20"/>
        </w:rPr>
        <w:t>;</w:t>
      </w:r>
    </w:p>
    <w:p w14:paraId="2F9B6AF7" w14:textId="77777777" w:rsidR="00641B8C" w:rsidRPr="00512951" w:rsidRDefault="006004F5" w:rsidP="002D7F0F">
      <w:pPr>
        <w:pStyle w:val="CODE"/>
        <w:rPr>
          <w:sz w:val="20"/>
        </w:rPr>
      </w:pPr>
      <w:r w:rsidRPr="00512951">
        <w:rPr>
          <w:sz w:val="20"/>
        </w:rPr>
        <w:t>end</w:t>
      </w:r>
    </w:p>
    <w:p w14:paraId="786348A3" w14:textId="77777777" w:rsidR="00641B8C" w:rsidRPr="00512951" w:rsidRDefault="00641B8C" w:rsidP="002D7F0F">
      <w:pPr>
        <w:pStyle w:val="CODE"/>
        <w:rPr>
          <w:sz w:val="20"/>
        </w:rPr>
      </w:pPr>
    </w:p>
    <w:p w14:paraId="13E69D4A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endmodule</w:t>
      </w:r>
      <w:proofErr w:type="spellEnd"/>
    </w:p>
    <w:p w14:paraId="112CCDF8" w14:textId="77777777" w:rsidR="006004F5" w:rsidRPr="00512951" w:rsidRDefault="006004F5">
      <w:pPr>
        <w:rPr>
          <w:rFonts w:ascii="Courier New" w:hAnsi="Courier New" w:cs="Courier New"/>
          <w:sz w:val="20"/>
          <w:szCs w:val="20"/>
        </w:rPr>
      </w:pPr>
    </w:p>
    <w:p w14:paraId="7EE64B67" w14:textId="77777777" w:rsidR="00641B8C" w:rsidRPr="00A252D6" w:rsidRDefault="00A252D6" w:rsidP="00A252D6">
      <w:pPr>
        <w:pStyle w:val="BodyText"/>
        <w:tabs>
          <w:tab w:val="left" w:pos="225"/>
          <w:tab w:val="center" w:pos="4320"/>
        </w:tabs>
        <w:spacing w:after="0"/>
        <w:rPr>
          <w:rFonts w:ascii="Arial" w:hAnsi="Arial" w:cs="Arial"/>
          <w:szCs w:val="20"/>
          <w:lang w:eastAsia="ja-JP"/>
        </w:rPr>
      </w:pPr>
      <w:r>
        <w:rPr>
          <w:rFonts w:ascii="Arial" w:hAnsi="Arial" w:cs="Arial"/>
          <w:szCs w:val="20"/>
          <w:lang w:eastAsia="ja-JP"/>
        </w:rPr>
        <w:tab/>
        <w:t xml:space="preserve">    </w:t>
      </w:r>
      <w:r w:rsidR="0086401D" w:rsidRPr="00A252D6">
        <w:rPr>
          <w:rFonts w:ascii="Arial" w:hAnsi="Arial" w:cs="Arial"/>
          <w:szCs w:val="20"/>
          <w:lang w:eastAsia="ja-JP"/>
        </w:rPr>
        <w:t xml:space="preserve">Listing 1.2 </w:t>
      </w:r>
      <w:r w:rsidRPr="00A252D6">
        <w:rPr>
          <w:rFonts w:ascii="Arial" w:hAnsi="Arial" w:cs="Arial"/>
          <w:szCs w:val="20"/>
          <w:lang w:eastAsia="ja-JP"/>
        </w:rPr>
        <w:t>Sample</w:t>
      </w:r>
      <w:r w:rsidR="0086401D" w:rsidRPr="00A252D6">
        <w:rPr>
          <w:rFonts w:ascii="Arial" w:hAnsi="Arial" w:cs="Arial"/>
          <w:szCs w:val="20"/>
          <w:lang w:eastAsia="ja-JP"/>
        </w:rPr>
        <w:t xml:space="preserve"> Circuit Constraints (</w:t>
      </w:r>
      <w:proofErr w:type="spellStart"/>
      <w:r w:rsidR="0086401D" w:rsidRPr="00A252D6">
        <w:rPr>
          <w:rFonts w:ascii="Arial" w:hAnsi="Arial" w:cs="Arial"/>
          <w:szCs w:val="20"/>
          <w:lang w:eastAsia="ja-JP"/>
        </w:rPr>
        <w:t>circuit.sdc</w:t>
      </w:r>
      <w:proofErr w:type="spellEnd"/>
      <w:r w:rsidR="0086401D" w:rsidRPr="00A252D6">
        <w:rPr>
          <w:rFonts w:ascii="Arial" w:hAnsi="Arial" w:cs="Arial"/>
          <w:szCs w:val="20"/>
          <w:lang w:eastAsia="ja-JP"/>
        </w:rPr>
        <w:t>)</w:t>
      </w:r>
    </w:p>
    <w:p w14:paraId="63E7A3FB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set_load</w:t>
      </w:r>
      <w:proofErr w:type="spellEnd"/>
      <w:r w:rsidRPr="00512951">
        <w:rPr>
          <w:sz w:val="20"/>
        </w:rPr>
        <w:t xml:space="preserve"> -</w:t>
      </w:r>
      <w:proofErr w:type="spellStart"/>
      <w:r w:rsidRPr="00512951">
        <w:rPr>
          <w:sz w:val="20"/>
        </w:rPr>
        <w:t>pin_load</w:t>
      </w:r>
      <w:proofErr w:type="spellEnd"/>
      <w:r w:rsidRPr="00512951">
        <w:rPr>
          <w:sz w:val="20"/>
        </w:rPr>
        <w:t xml:space="preserve"> 0.04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{out}]</w:t>
      </w:r>
    </w:p>
    <w:p w14:paraId="488AADDF" w14:textId="77777777" w:rsidR="006004F5" w:rsidRPr="00512951" w:rsidRDefault="006004F5" w:rsidP="002D7F0F">
      <w:pPr>
        <w:pStyle w:val="CODE"/>
        <w:rPr>
          <w:sz w:val="20"/>
        </w:rPr>
      </w:pPr>
    </w:p>
    <w:p w14:paraId="0B3D2E1D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create_clock</w:t>
      </w:r>
      <w:proofErr w:type="spellEnd"/>
      <w:r w:rsidRPr="00512951">
        <w:rPr>
          <w:sz w:val="20"/>
        </w:rPr>
        <w:t xml:space="preserve">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]  -period 10  -waveform {0 5}</w:t>
      </w:r>
    </w:p>
    <w:p w14:paraId="451EC9CE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set_clock_uncertainty</w:t>
      </w:r>
      <w:proofErr w:type="spellEnd"/>
      <w:r w:rsidRPr="00512951">
        <w:rPr>
          <w:sz w:val="20"/>
        </w:rPr>
        <w:t xml:space="preserve"> 0.4  [</w:t>
      </w:r>
      <w:proofErr w:type="spellStart"/>
      <w:r w:rsidRPr="00512951">
        <w:rPr>
          <w:sz w:val="20"/>
        </w:rPr>
        <w:t>get_clocks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]</w:t>
      </w:r>
    </w:p>
    <w:p w14:paraId="4930B150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set_propagated_clock</w:t>
      </w:r>
      <w:proofErr w:type="spellEnd"/>
      <w:r w:rsidRPr="00512951">
        <w:rPr>
          <w:sz w:val="20"/>
        </w:rPr>
        <w:t xml:space="preserve"> [</w:t>
      </w:r>
      <w:proofErr w:type="spellStart"/>
      <w:r w:rsidRPr="00512951">
        <w:rPr>
          <w:sz w:val="20"/>
        </w:rPr>
        <w:t>get_clocks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]</w:t>
      </w:r>
    </w:p>
    <w:p w14:paraId="6C0F1CDB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set_clock_transition</w:t>
      </w:r>
      <w:proofErr w:type="spellEnd"/>
      <w:r w:rsidRPr="00512951">
        <w:rPr>
          <w:sz w:val="20"/>
        </w:rPr>
        <w:t xml:space="preserve"> -rise 0.8 [</w:t>
      </w:r>
      <w:proofErr w:type="spellStart"/>
      <w:r w:rsidRPr="00512951">
        <w:rPr>
          <w:sz w:val="20"/>
        </w:rPr>
        <w:t>get_clocks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]</w:t>
      </w:r>
    </w:p>
    <w:p w14:paraId="1AD2F2C0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set_clock_transition</w:t>
      </w:r>
      <w:proofErr w:type="spellEnd"/>
      <w:r w:rsidRPr="00512951">
        <w:rPr>
          <w:sz w:val="20"/>
        </w:rPr>
        <w:t xml:space="preserve"> -fall 0.8 [</w:t>
      </w:r>
      <w:proofErr w:type="spellStart"/>
      <w:r w:rsidRPr="00512951">
        <w:rPr>
          <w:sz w:val="20"/>
        </w:rPr>
        <w:t>get_clocks</w:t>
      </w:r>
      <w:proofErr w:type="spellEnd"/>
      <w:r w:rsidRPr="00512951">
        <w:rPr>
          <w:sz w:val="20"/>
        </w:rPr>
        <w:t xml:space="preserve">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>]</w:t>
      </w:r>
    </w:p>
    <w:p w14:paraId="29B76686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set_input_delay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5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a]</w:t>
      </w:r>
    </w:p>
    <w:p w14:paraId="7BE4F40C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set_input_delay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5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b]</w:t>
      </w:r>
    </w:p>
    <w:p w14:paraId="19737A9B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set_input_delay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5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c]</w:t>
      </w:r>
    </w:p>
    <w:p w14:paraId="7E3344BA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set_input_delay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5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d]</w:t>
      </w:r>
    </w:p>
    <w:p w14:paraId="0FE08B29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set_input_delay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5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e]</w:t>
      </w:r>
    </w:p>
    <w:p w14:paraId="3447537A" w14:textId="77777777" w:rsidR="00641B8C" w:rsidRPr="00512951" w:rsidRDefault="006004F5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set_output_delay</w:t>
      </w:r>
      <w:proofErr w:type="spellEnd"/>
      <w:r w:rsidRPr="00512951">
        <w:rPr>
          <w:sz w:val="20"/>
        </w:rPr>
        <w:t xml:space="preserve"> -clock </w:t>
      </w:r>
      <w:proofErr w:type="spellStart"/>
      <w:r w:rsidRPr="00512951">
        <w:rPr>
          <w:sz w:val="20"/>
        </w:rPr>
        <w:t>clk</w:t>
      </w:r>
      <w:proofErr w:type="spellEnd"/>
      <w:r w:rsidRPr="00512951">
        <w:rPr>
          <w:sz w:val="20"/>
        </w:rPr>
        <w:t xml:space="preserve">  8  [</w:t>
      </w:r>
      <w:proofErr w:type="spellStart"/>
      <w:r w:rsidRPr="00512951">
        <w:rPr>
          <w:sz w:val="20"/>
        </w:rPr>
        <w:t>get_ports</w:t>
      </w:r>
      <w:proofErr w:type="spellEnd"/>
      <w:r w:rsidRPr="00512951">
        <w:rPr>
          <w:sz w:val="20"/>
        </w:rPr>
        <w:t xml:space="preserve"> {out}]</w:t>
      </w:r>
    </w:p>
    <w:p w14:paraId="2F5A2FE9" w14:textId="77777777" w:rsidR="006004F5" w:rsidRPr="00512951" w:rsidRDefault="006004F5">
      <w:pPr>
        <w:pStyle w:val="BodyText"/>
        <w:spacing w:after="0"/>
        <w:rPr>
          <w:rFonts w:ascii="Arial" w:hAnsi="Arial" w:cs="Arial"/>
          <w:b/>
          <w:szCs w:val="20"/>
          <w:u w:val="single"/>
        </w:rPr>
      </w:pPr>
    </w:p>
    <w:p w14:paraId="31ECC726" w14:textId="77777777" w:rsidR="00641B8C" w:rsidRPr="00512951" w:rsidRDefault="005C46CA">
      <w:pPr>
        <w:pStyle w:val="BodyText"/>
        <w:spacing w:after="0"/>
        <w:rPr>
          <w:rFonts w:ascii="Arial" w:hAnsi="Arial" w:cs="Arial"/>
          <w:b/>
          <w:bCs/>
          <w:szCs w:val="20"/>
        </w:rPr>
      </w:pPr>
      <w:r w:rsidRPr="00512951">
        <w:rPr>
          <w:rFonts w:ascii="Arial" w:hAnsi="Arial" w:cs="Arial"/>
          <w:b/>
          <w:szCs w:val="20"/>
        </w:rPr>
        <w:t>1. Load</w:t>
      </w:r>
      <w:r w:rsidR="00A6303E">
        <w:rPr>
          <w:rFonts w:ascii="Arial" w:hAnsi="Arial" w:cs="Arial"/>
          <w:b/>
          <w:szCs w:val="20"/>
        </w:rPr>
        <w:t>ing</w:t>
      </w:r>
      <w:r w:rsidRPr="00512951">
        <w:rPr>
          <w:rFonts w:ascii="Arial" w:hAnsi="Arial" w:cs="Arial"/>
          <w:b/>
          <w:szCs w:val="20"/>
        </w:rPr>
        <w:t xml:space="preserve"> Gate Level design into </w:t>
      </w:r>
      <w:proofErr w:type="spellStart"/>
      <w:r w:rsidRPr="00512951">
        <w:rPr>
          <w:rFonts w:ascii="Arial" w:hAnsi="Arial" w:cs="Arial"/>
          <w:b/>
          <w:szCs w:val="20"/>
        </w:rPr>
        <w:t>PrimeTime</w:t>
      </w:r>
      <w:proofErr w:type="spellEnd"/>
    </w:p>
    <w:p w14:paraId="63A0DDE9" w14:textId="77777777" w:rsidR="005C46CA" w:rsidRPr="00512951" w:rsidRDefault="005C46CA">
      <w:pPr>
        <w:pStyle w:val="BodyText"/>
        <w:spacing w:after="0"/>
        <w:rPr>
          <w:rFonts w:ascii="Arial" w:hAnsi="Arial" w:cs="Arial"/>
          <w:szCs w:val="20"/>
        </w:rPr>
      </w:pPr>
      <w:r w:rsidRPr="00512951">
        <w:rPr>
          <w:rFonts w:ascii="Arial" w:hAnsi="Arial" w:cs="Arial"/>
          <w:szCs w:val="20"/>
        </w:rPr>
        <w:t xml:space="preserve">First load design along with constraints into </w:t>
      </w:r>
      <w:proofErr w:type="spellStart"/>
      <w:r w:rsidRPr="00512951">
        <w:rPr>
          <w:rFonts w:ascii="Arial" w:hAnsi="Arial" w:cs="Arial"/>
          <w:szCs w:val="20"/>
        </w:rPr>
        <w:t>PrimeTime</w:t>
      </w:r>
      <w:proofErr w:type="spellEnd"/>
      <w:r w:rsidRPr="00512951">
        <w:rPr>
          <w:rFonts w:ascii="Arial" w:hAnsi="Arial" w:cs="Arial"/>
          <w:szCs w:val="20"/>
        </w:rPr>
        <w:t>. Below is a sample script to it.</w:t>
      </w:r>
    </w:p>
    <w:p w14:paraId="2D6E1D12" w14:textId="77777777" w:rsidR="005C46CA" w:rsidRPr="00512951" w:rsidRDefault="005C46CA">
      <w:pPr>
        <w:pStyle w:val="BodyText"/>
        <w:spacing w:after="0"/>
        <w:rPr>
          <w:rFonts w:ascii="Arial" w:hAnsi="Arial" w:cs="Arial"/>
          <w:szCs w:val="20"/>
        </w:rPr>
      </w:pPr>
    </w:p>
    <w:p w14:paraId="745E04D1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set </w:t>
      </w:r>
      <w:proofErr w:type="spellStart"/>
      <w:r w:rsidRPr="002116AA">
        <w:rPr>
          <w:sz w:val="20"/>
        </w:rPr>
        <w:t>link_library</w:t>
      </w:r>
      <w:proofErr w:type="spellEnd"/>
      <w:r>
        <w:rPr>
          <w:sz w:val="20"/>
        </w:rPr>
        <w:t xml:space="preserve">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proofErr w:type="gramStart"/>
      <w:r>
        <w:rPr>
          <w:sz w:val="20"/>
        </w:rPr>
        <w:tab/>
      </w:r>
      <w:r w:rsidRPr="002116AA">
        <w:rPr>
          <w:sz w:val="20"/>
        </w:rPr>
        <w:t>..</w:t>
      </w:r>
      <w:proofErr w:type="gramEnd"/>
      <w:r w:rsidRPr="002116AA">
        <w:rPr>
          <w:sz w:val="20"/>
        </w:rPr>
        <w:t>/liberty/saed05nlplogl06hdl060f_tt0p75v25c.db</w:t>
      </w:r>
    </w:p>
    <w:p w14:paraId="55EBB87D" w14:textId="77777777" w:rsidR="002116AA" w:rsidRPr="002116AA" w:rsidRDefault="002116AA" w:rsidP="002116AA">
      <w:pPr>
        <w:pStyle w:val="CODE"/>
        <w:rPr>
          <w:sz w:val="20"/>
        </w:rPr>
      </w:pPr>
      <w:proofErr w:type="spellStart"/>
      <w:r w:rsidRPr="002116AA">
        <w:rPr>
          <w:sz w:val="20"/>
        </w:rPr>
        <w:t>read_verilog</w:t>
      </w:r>
      <w:proofErr w:type="spellEnd"/>
      <w:r w:rsidRPr="002116AA">
        <w:rPr>
          <w:sz w:val="20"/>
        </w:rPr>
        <w:t xml:space="preserve"> ./</w:t>
      </w:r>
      <w:proofErr w:type="spellStart"/>
      <w:r w:rsidRPr="002116AA">
        <w:rPr>
          <w:sz w:val="20"/>
        </w:rPr>
        <w:t>circuit_gate.v</w:t>
      </w:r>
      <w:proofErr w:type="spellEnd"/>
    </w:p>
    <w:p w14:paraId="4F118946" w14:textId="77777777" w:rsidR="002116AA" w:rsidRPr="00512951" w:rsidRDefault="002116AA" w:rsidP="002116AA">
      <w:pPr>
        <w:pStyle w:val="CODE"/>
        <w:rPr>
          <w:sz w:val="20"/>
        </w:rPr>
      </w:pPr>
      <w:proofErr w:type="spellStart"/>
      <w:r w:rsidRPr="002116AA">
        <w:rPr>
          <w:sz w:val="20"/>
        </w:rPr>
        <w:t>read_sdc</w:t>
      </w:r>
      <w:proofErr w:type="spellEnd"/>
      <w:r w:rsidRPr="002116AA">
        <w:rPr>
          <w:sz w:val="20"/>
        </w:rPr>
        <w:t xml:space="preserve"> </w:t>
      </w:r>
      <w:proofErr w:type="spellStart"/>
      <w:r w:rsidRPr="002116AA">
        <w:rPr>
          <w:sz w:val="20"/>
        </w:rPr>
        <w:t>circuit.sdc</w:t>
      </w:r>
      <w:proofErr w:type="spellEnd"/>
    </w:p>
    <w:p w14:paraId="6ECC118D" w14:textId="77777777" w:rsidR="005C46CA" w:rsidRPr="00512951" w:rsidRDefault="005C46CA">
      <w:pPr>
        <w:pStyle w:val="BodyText"/>
        <w:spacing w:after="0"/>
        <w:rPr>
          <w:rFonts w:ascii="Arial" w:hAnsi="Arial" w:cs="Arial"/>
          <w:szCs w:val="20"/>
        </w:rPr>
      </w:pPr>
    </w:p>
    <w:p w14:paraId="25CA473C" w14:textId="77777777" w:rsidR="005C46CA" w:rsidRPr="00512951" w:rsidRDefault="005C46CA">
      <w:pPr>
        <w:pStyle w:val="BodyText"/>
        <w:spacing w:after="0"/>
        <w:rPr>
          <w:rFonts w:ascii="Arial" w:hAnsi="Arial" w:cs="Arial"/>
          <w:b/>
          <w:szCs w:val="20"/>
        </w:rPr>
      </w:pPr>
      <w:r w:rsidRPr="00512951">
        <w:rPr>
          <w:rFonts w:ascii="Arial" w:hAnsi="Arial" w:cs="Arial"/>
          <w:b/>
          <w:szCs w:val="20"/>
        </w:rPr>
        <w:t>2. Generat</w:t>
      </w:r>
      <w:r w:rsidR="00A6303E">
        <w:rPr>
          <w:rFonts w:ascii="Arial" w:hAnsi="Arial" w:cs="Arial"/>
          <w:b/>
          <w:szCs w:val="20"/>
        </w:rPr>
        <w:t>ing</w:t>
      </w:r>
      <w:r w:rsidRPr="00512951">
        <w:rPr>
          <w:rFonts w:ascii="Arial" w:hAnsi="Arial" w:cs="Arial"/>
          <w:b/>
          <w:szCs w:val="20"/>
        </w:rPr>
        <w:t xml:space="preserve"> </w:t>
      </w:r>
      <w:r w:rsidR="002D7F0F" w:rsidRPr="00512951">
        <w:rPr>
          <w:rFonts w:ascii="Arial" w:hAnsi="Arial" w:cs="Arial"/>
          <w:b/>
          <w:szCs w:val="20"/>
        </w:rPr>
        <w:t xml:space="preserve">worst path </w:t>
      </w:r>
      <w:r w:rsidRPr="00512951">
        <w:rPr>
          <w:rFonts w:ascii="Arial" w:hAnsi="Arial" w:cs="Arial"/>
          <w:b/>
          <w:szCs w:val="20"/>
        </w:rPr>
        <w:t>timing reports</w:t>
      </w:r>
    </w:p>
    <w:p w14:paraId="5C1B89C2" w14:textId="77777777" w:rsidR="005C46CA" w:rsidRPr="00512951" w:rsidRDefault="005C46CA">
      <w:pPr>
        <w:pStyle w:val="BodyText"/>
        <w:spacing w:after="0"/>
        <w:rPr>
          <w:rFonts w:ascii="Arial" w:hAnsi="Arial" w:cs="Arial"/>
          <w:szCs w:val="20"/>
        </w:rPr>
      </w:pPr>
      <w:r w:rsidRPr="00512951">
        <w:rPr>
          <w:rFonts w:ascii="Arial" w:hAnsi="Arial" w:cs="Arial"/>
          <w:szCs w:val="20"/>
        </w:rPr>
        <w:t xml:space="preserve">Generate timing reports using </w:t>
      </w:r>
      <w:proofErr w:type="spellStart"/>
      <w:r w:rsidRPr="00512951">
        <w:rPr>
          <w:rFonts w:ascii="Arial" w:hAnsi="Arial" w:cs="Arial"/>
          <w:szCs w:val="20"/>
        </w:rPr>
        <w:t>report_timing</w:t>
      </w:r>
      <w:proofErr w:type="spellEnd"/>
      <w:r w:rsidRPr="00512951">
        <w:rPr>
          <w:rFonts w:ascii="Arial" w:hAnsi="Arial" w:cs="Arial"/>
          <w:szCs w:val="20"/>
        </w:rPr>
        <w:t xml:space="preserve"> command for max and min delays.  These commands will report paths with worst slack for minimum and maximum delay respectively.</w:t>
      </w:r>
    </w:p>
    <w:p w14:paraId="2780C3D3" w14:textId="77777777" w:rsidR="005C46CA" w:rsidRPr="00512951" w:rsidRDefault="005C46CA">
      <w:pPr>
        <w:pStyle w:val="BodyText"/>
        <w:spacing w:after="0"/>
        <w:rPr>
          <w:rFonts w:ascii="Arial" w:hAnsi="Arial" w:cs="Arial"/>
          <w:szCs w:val="20"/>
        </w:rPr>
      </w:pPr>
    </w:p>
    <w:p w14:paraId="11E54228" w14:textId="77777777" w:rsidR="005C46CA" w:rsidRPr="00512951" w:rsidRDefault="005C46CA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report_timing</w:t>
      </w:r>
      <w:proofErr w:type="spellEnd"/>
      <w:r w:rsidRPr="00512951">
        <w:rPr>
          <w:sz w:val="20"/>
        </w:rPr>
        <w:t xml:space="preserve"> -</w:t>
      </w:r>
      <w:proofErr w:type="spellStart"/>
      <w:r w:rsidRPr="00512951">
        <w:rPr>
          <w:sz w:val="20"/>
        </w:rPr>
        <w:t>delay_type</w:t>
      </w:r>
      <w:proofErr w:type="spellEnd"/>
      <w:r w:rsidRPr="00512951">
        <w:rPr>
          <w:sz w:val="20"/>
        </w:rPr>
        <w:t xml:space="preserve"> max </w:t>
      </w:r>
    </w:p>
    <w:p w14:paraId="2327BD78" w14:textId="77777777" w:rsidR="005C46CA" w:rsidRPr="00512951" w:rsidRDefault="005C46CA" w:rsidP="002D7F0F">
      <w:pPr>
        <w:pStyle w:val="CODE"/>
        <w:rPr>
          <w:sz w:val="20"/>
        </w:rPr>
      </w:pPr>
      <w:proofErr w:type="spellStart"/>
      <w:r w:rsidRPr="00512951">
        <w:rPr>
          <w:sz w:val="20"/>
        </w:rPr>
        <w:t>report_timing</w:t>
      </w:r>
      <w:proofErr w:type="spellEnd"/>
      <w:r w:rsidRPr="00512951">
        <w:rPr>
          <w:sz w:val="20"/>
        </w:rPr>
        <w:t xml:space="preserve"> -</w:t>
      </w:r>
      <w:proofErr w:type="spellStart"/>
      <w:r w:rsidRPr="00512951">
        <w:rPr>
          <w:sz w:val="20"/>
        </w:rPr>
        <w:t>delay_type</w:t>
      </w:r>
      <w:proofErr w:type="spellEnd"/>
      <w:r w:rsidRPr="00512951">
        <w:rPr>
          <w:sz w:val="20"/>
        </w:rPr>
        <w:t xml:space="preserve"> min </w:t>
      </w:r>
    </w:p>
    <w:p w14:paraId="469C5C44" w14:textId="77777777" w:rsidR="005C46CA" w:rsidRPr="00512951" w:rsidRDefault="005C46CA" w:rsidP="005C46CA">
      <w:pPr>
        <w:pStyle w:val="BodyText"/>
        <w:spacing w:after="0"/>
        <w:rPr>
          <w:rFonts w:ascii="Arial" w:hAnsi="Arial" w:cs="Arial"/>
          <w:szCs w:val="20"/>
        </w:rPr>
      </w:pPr>
    </w:p>
    <w:p w14:paraId="778C74F7" w14:textId="77777777" w:rsidR="002D7F0F" w:rsidRPr="00512951" w:rsidRDefault="002D7F0F" w:rsidP="005C46CA">
      <w:pPr>
        <w:pStyle w:val="BodyText"/>
        <w:spacing w:after="0"/>
        <w:rPr>
          <w:rFonts w:ascii="Arial" w:hAnsi="Arial" w:cs="Arial"/>
          <w:szCs w:val="20"/>
        </w:rPr>
      </w:pPr>
      <w:r w:rsidRPr="00512951">
        <w:rPr>
          <w:rFonts w:ascii="Arial" w:hAnsi="Arial" w:cs="Arial"/>
          <w:szCs w:val="20"/>
        </w:rPr>
        <w:t xml:space="preserve">An example of </w:t>
      </w:r>
      <w:r w:rsidR="00A252D6">
        <w:rPr>
          <w:rFonts w:ascii="Arial" w:hAnsi="Arial" w:cs="Arial"/>
          <w:szCs w:val="20"/>
        </w:rPr>
        <w:t xml:space="preserve">a </w:t>
      </w:r>
      <w:r w:rsidRPr="00512951">
        <w:rPr>
          <w:rFonts w:ascii="Arial" w:hAnsi="Arial" w:cs="Arial"/>
          <w:szCs w:val="20"/>
        </w:rPr>
        <w:t>report is shown below:</w:t>
      </w:r>
    </w:p>
    <w:p w14:paraId="627026E2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****************************************</w:t>
      </w:r>
    </w:p>
    <w:p w14:paraId="03908F63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Report : timing</w:t>
      </w:r>
    </w:p>
    <w:p w14:paraId="5BD96FED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      -</w:t>
      </w:r>
      <w:proofErr w:type="spellStart"/>
      <w:r w:rsidRPr="002116AA">
        <w:rPr>
          <w:sz w:val="20"/>
        </w:rPr>
        <w:t>path_type</w:t>
      </w:r>
      <w:proofErr w:type="spellEnd"/>
      <w:r w:rsidRPr="002116AA">
        <w:rPr>
          <w:sz w:val="20"/>
        </w:rPr>
        <w:t xml:space="preserve"> full</w:t>
      </w:r>
    </w:p>
    <w:p w14:paraId="3FA7C252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      -</w:t>
      </w:r>
      <w:proofErr w:type="spellStart"/>
      <w:r w:rsidRPr="002116AA">
        <w:rPr>
          <w:sz w:val="20"/>
        </w:rPr>
        <w:t>delay_type</w:t>
      </w:r>
      <w:proofErr w:type="spellEnd"/>
      <w:r w:rsidRPr="002116AA">
        <w:rPr>
          <w:sz w:val="20"/>
        </w:rPr>
        <w:t xml:space="preserve"> max</w:t>
      </w:r>
    </w:p>
    <w:p w14:paraId="21D69ADC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      -</w:t>
      </w:r>
      <w:proofErr w:type="spellStart"/>
      <w:r w:rsidRPr="002116AA">
        <w:rPr>
          <w:sz w:val="20"/>
        </w:rPr>
        <w:t>max_paths</w:t>
      </w:r>
      <w:proofErr w:type="spellEnd"/>
      <w:r w:rsidRPr="002116AA">
        <w:rPr>
          <w:sz w:val="20"/>
        </w:rPr>
        <w:t xml:space="preserve"> 1</w:t>
      </w:r>
    </w:p>
    <w:p w14:paraId="40FF9FF2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      -</w:t>
      </w:r>
      <w:proofErr w:type="spellStart"/>
      <w:r w:rsidRPr="002116AA">
        <w:rPr>
          <w:sz w:val="20"/>
        </w:rPr>
        <w:t>sort_by</w:t>
      </w:r>
      <w:proofErr w:type="spellEnd"/>
      <w:r w:rsidRPr="002116AA">
        <w:rPr>
          <w:sz w:val="20"/>
        </w:rPr>
        <w:t xml:space="preserve"> slack</w:t>
      </w:r>
    </w:p>
    <w:p w14:paraId="29A7DF55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Design : circuit</w:t>
      </w:r>
    </w:p>
    <w:p w14:paraId="282F803E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Version: S-2021.06-SP4</w:t>
      </w:r>
    </w:p>
    <w:p w14:paraId="4157A57D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Date   : Tue Dec 13 10:00:10 2022</w:t>
      </w:r>
    </w:p>
    <w:p w14:paraId="5A747384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>****************************************</w:t>
      </w:r>
    </w:p>
    <w:p w14:paraId="40807741" w14:textId="77777777" w:rsidR="002116AA" w:rsidRPr="002116AA" w:rsidRDefault="002116AA" w:rsidP="002116AA">
      <w:pPr>
        <w:pStyle w:val="CODE"/>
        <w:rPr>
          <w:sz w:val="20"/>
        </w:rPr>
      </w:pPr>
    </w:p>
    <w:p w14:paraId="1B6BCC76" w14:textId="77777777" w:rsidR="002116AA" w:rsidRPr="002116AA" w:rsidRDefault="002116AA" w:rsidP="002116AA">
      <w:pPr>
        <w:pStyle w:val="CODE"/>
        <w:rPr>
          <w:sz w:val="20"/>
        </w:rPr>
      </w:pPr>
    </w:p>
    <w:p w14:paraId="118F8829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</w:t>
      </w:r>
      <w:proofErr w:type="spellStart"/>
      <w:r w:rsidRPr="002116AA">
        <w:rPr>
          <w:sz w:val="20"/>
        </w:rPr>
        <w:t>Startpoint</w:t>
      </w:r>
      <w:proofErr w:type="spellEnd"/>
      <w:r w:rsidRPr="002116AA">
        <w:rPr>
          <w:sz w:val="20"/>
        </w:rPr>
        <w:t xml:space="preserve">: </w:t>
      </w:r>
      <w:proofErr w:type="spellStart"/>
      <w:r w:rsidRPr="002116AA">
        <w:rPr>
          <w:sz w:val="20"/>
        </w:rPr>
        <w:t>B_reg</w:t>
      </w:r>
      <w:proofErr w:type="spellEnd"/>
      <w:r w:rsidRPr="002116AA">
        <w:rPr>
          <w:sz w:val="20"/>
        </w:rPr>
        <w:t xml:space="preserve"> (rising edge-triggered flip-flop clocked by </w:t>
      </w:r>
      <w:proofErr w:type="spellStart"/>
      <w:r w:rsidRPr="002116AA">
        <w:rPr>
          <w:sz w:val="20"/>
        </w:rPr>
        <w:t>clk</w:t>
      </w:r>
      <w:proofErr w:type="spellEnd"/>
      <w:r w:rsidRPr="002116AA">
        <w:rPr>
          <w:sz w:val="20"/>
        </w:rPr>
        <w:t>)</w:t>
      </w:r>
    </w:p>
    <w:p w14:paraId="4A6756B3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Endpoint: out (output port clocked by </w:t>
      </w:r>
      <w:proofErr w:type="spellStart"/>
      <w:r w:rsidRPr="002116AA">
        <w:rPr>
          <w:sz w:val="20"/>
        </w:rPr>
        <w:t>clk</w:t>
      </w:r>
      <w:proofErr w:type="spellEnd"/>
      <w:r w:rsidRPr="002116AA">
        <w:rPr>
          <w:sz w:val="20"/>
        </w:rPr>
        <w:t>)</w:t>
      </w:r>
    </w:p>
    <w:p w14:paraId="7975E7A4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Path Group: </w:t>
      </w:r>
      <w:proofErr w:type="spellStart"/>
      <w:r w:rsidRPr="002116AA">
        <w:rPr>
          <w:sz w:val="20"/>
        </w:rPr>
        <w:t>clk</w:t>
      </w:r>
      <w:proofErr w:type="spellEnd"/>
    </w:p>
    <w:p w14:paraId="3B447DE2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Path Type: max</w:t>
      </w:r>
    </w:p>
    <w:p w14:paraId="4D9E11F4" w14:textId="77777777" w:rsidR="002116AA" w:rsidRPr="002116AA" w:rsidRDefault="002116AA" w:rsidP="002116AA">
      <w:pPr>
        <w:pStyle w:val="CODE"/>
        <w:rPr>
          <w:sz w:val="20"/>
        </w:rPr>
      </w:pPr>
    </w:p>
    <w:p w14:paraId="4423A916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Point                                    </w:t>
      </w:r>
      <w:proofErr w:type="spellStart"/>
      <w:r w:rsidRPr="002116AA">
        <w:rPr>
          <w:sz w:val="20"/>
        </w:rPr>
        <w:t>Incr</w:t>
      </w:r>
      <w:proofErr w:type="spellEnd"/>
      <w:r w:rsidRPr="002116AA">
        <w:rPr>
          <w:sz w:val="20"/>
        </w:rPr>
        <w:t xml:space="preserve">       Path</w:t>
      </w:r>
    </w:p>
    <w:p w14:paraId="271A9CF7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---------------------------------------------------------------</w:t>
      </w:r>
    </w:p>
    <w:p w14:paraId="43047FC1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</w:t>
      </w:r>
      <w:proofErr w:type="spellStart"/>
      <w:r w:rsidRPr="002116AA">
        <w:rPr>
          <w:sz w:val="20"/>
        </w:rPr>
        <w:t>clk</w:t>
      </w:r>
      <w:proofErr w:type="spellEnd"/>
      <w:r w:rsidRPr="002116AA">
        <w:rPr>
          <w:sz w:val="20"/>
        </w:rPr>
        <w:t xml:space="preserve"> (rise edge)                    0.00       0.00</w:t>
      </w:r>
    </w:p>
    <w:p w14:paraId="1EA5E8A8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network delay (propagated)         0.00       0.00</w:t>
      </w:r>
    </w:p>
    <w:p w14:paraId="5DDB2AD4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</w:t>
      </w:r>
      <w:proofErr w:type="spellStart"/>
      <w:r w:rsidRPr="002116AA">
        <w:rPr>
          <w:sz w:val="20"/>
        </w:rPr>
        <w:t>B_reg</w:t>
      </w:r>
      <w:proofErr w:type="spellEnd"/>
      <w:r w:rsidRPr="002116AA">
        <w:rPr>
          <w:sz w:val="20"/>
        </w:rPr>
        <w:t>/CK (SAEDSVT05_FDPQ_1)              0.00       0.00 r</w:t>
      </w:r>
    </w:p>
    <w:p w14:paraId="3C06F0E4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</w:t>
      </w:r>
      <w:proofErr w:type="spellStart"/>
      <w:r w:rsidRPr="002116AA">
        <w:rPr>
          <w:sz w:val="20"/>
        </w:rPr>
        <w:t>B_reg</w:t>
      </w:r>
      <w:proofErr w:type="spellEnd"/>
      <w:r w:rsidRPr="002116AA">
        <w:rPr>
          <w:sz w:val="20"/>
        </w:rPr>
        <w:t>/Q (SAEDSVT05_FDPQ_1)               0.00       0.00 f</w:t>
      </w:r>
    </w:p>
    <w:p w14:paraId="7154278D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U10/X (SAEDSVT05_INV_1)                  0.00       0.01 r</w:t>
      </w:r>
    </w:p>
    <w:p w14:paraId="447E4C6D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U9/X (SAEDSVT05_ND2_1)                   0.00       0.01 f</w:t>
      </w:r>
    </w:p>
    <w:p w14:paraId="3C46C358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out (out)                                0.00       0.01 f</w:t>
      </w:r>
    </w:p>
    <w:p w14:paraId="01C0E755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data arrival time                                   0.01</w:t>
      </w:r>
    </w:p>
    <w:p w14:paraId="60774B9E" w14:textId="77777777" w:rsidR="002116AA" w:rsidRPr="002116AA" w:rsidRDefault="002116AA" w:rsidP="002116AA">
      <w:pPr>
        <w:pStyle w:val="CODE"/>
        <w:rPr>
          <w:sz w:val="20"/>
        </w:rPr>
      </w:pPr>
    </w:p>
    <w:p w14:paraId="5B9CDEE4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</w:t>
      </w:r>
      <w:proofErr w:type="spellStart"/>
      <w:r w:rsidRPr="002116AA">
        <w:rPr>
          <w:sz w:val="20"/>
        </w:rPr>
        <w:t>clk</w:t>
      </w:r>
      <w:proofErr w:type="spellEnd"/>
      <w:r w:rsidRPr="002116AA">
        <w:rPr>
          <w:sz w:val="20"/>
        </w:rPr>
        <w:t xml:space="preserve"> (rise edge)                   10.00      10.00</w:t>
      </w:r>
    </w:p>
    <w:p w14:paraId="2C1FB04A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network delay (propagated)         0.00      10.00</w:t>
      </w:r>
    </w:p>
    <w:p w14:paraId="56BACA18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reconvergence pessimism            0.00      10.00</w:t>
      </w:r>
    </w:p>
    <w:p w14:paraId="56E7D1EF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clock uncertainty                       -0.40       9.60</w:t>
      </w:r>
    </w:p>
    <w:p w14:paraId="166DA826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output external delay                   -8.00       1.60</w:t>
      </w:r>
    </w:p>
    <w:p w14:paraId="07D889FB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data required time                                  1.60</w:t>
      </w:r>
    </w:p>
    <w:p w14:paraId="1932234D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---------------------------------------------------------------</w:t>
      </w:r>
    </w:p>
    <w:p w14:paraId="3380EE88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data required time                                  1.60</w:t>
      </w:r>
    </w:p>
    <w:p w14:paraId="744B9BAA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data arrival time                                  -0.01</w:t>
      </w:r>
    </w:p>
    <w:p w14:paraId="139FB4CF" w14:textId="77777777" w:rsidR="002116AA" w:rsidRPr="002116AA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---------------------------------------------------------------</w:t>
      </w:r>
    </w:p>
    <w:p w14:paraId="70E819FA" w14:textId="77777777" w:rsidR="002116AA" w:rsidRPr="00512951" w:rsidRDefault="002116AA" w:rsidP="002116AA">
      <w:pPr>
        <w:pStyle w:val="CODE"/>
        <w:rPr>
          <w:sz w:val="20"/>
        </w:rPr>
      </w:pPr>
      <w:r w:rsidRPr="002116AA">
        <w:rPr>
          <w:sz w:val="20"/>
        </w:rPr>
        <w:t xml:space="preserve">  slack (MET)                                         1.59</w:t>
      </w:r>
    </w:p>
    <w:p w14:paraId="13396F2E" w14:textId="77777777" w:rsidR="002116AA" w:rsidRDefault="002116AA" w:rsidP="004C6EDA">
      <w:pPr>
        <w:tabs>
          <w:tab w:val="left" w:pos="588"/>
          <w:tab w:val="left" w:pos="1176"/>
          <w:tab w:val="left" w:pos="1764"/>
          <w:tab w:val="left" w:pos="2352"/>
          <w:tab w:val="left" w:pos="2940"/>
          <w:tab w:val="left" w:pos="3528"/>
          <w:tab w:val="left" w:pos="4116"/>
          <w:tab w:val="left" w:pos="4704"/>
          <w:tab w:val="left" w:pos="5292"/>
          <w:tab w:val="left" w:pos="5880"/>
          <w:tab w:val="left" w:pos="6468"/>
          <w:tab w:val="left" w:pos="7056"/>
          <w:tab w:val="left" w:pos="7644"/>
          <w:tab w:val="left" w:pos="8232"/>
          <w:tab w:val="left" w:pos="8820"/>
          <w:tab w:val="left" w:pos="9408"/>
          <w:tab w:val="left" w:pos="9996"/>
          <w:tab w:val="left" w:pos="10584"/>
          <w:tab w:val="left" w:pos="11172"/>
          <w:tab w:val="left" w:pos="11760"/>
          <w:tab w:val="left" w:pos="12348"/>
          <w:tab w:val="left" w:pos="12936"/>
          <w:tab w:val="left" w:pos="13524"/>
          <w:tab w:val="left" w:pos="14112"/>
          <w:tab w:val="left" w:pos="14700"/>
          <w:tab w:val="left" w:pos="15288"/>
          <w:tab w:val="left" w:pos="15876"/>
          <w:tab w:val="left" w:pos="16464"/>
          <w:tab w:val="left" w:pos="17052"/>
          <w:tab w:val="left" w:pos="17640"/>
          <w:tab w:val="left" w:pos="18228"/>
          <w:tab w:val="left" w:pos="18816"/>
        </w:tabs>
        <w:suppressAutoHyphens w:val="0"/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</w:rPr>
      </w:pPr>
    </w:p>
    <w:p w14:paraId="1D6AE5CB" w14:textId="77777777" w:rsidR="002D7F0F" w:rsidRPr="00512951" w:rsidRDefault="004C6EDA" w:rsidP="004C6EDA">
      <w:pPr>
        <w:tabs>
          <w:tab w:val="left" w:pos="588"/>
          <w:tab w:val="left" w:pos="1176"/>
          <w:tab w:val="left" w:pos="1764"/>
          <w:tab w:val="left" w:pos="2352"/>
          <w:tab w:val="left" w:pos="2940"/>
          <w:tab w:val="left" w:pos="3528"/>
          <w:tab w:val="left" w:pos="4116"/>
          <w:tab w:val="left" w:pos="4704"/>
          <w:tab w:val="left" w:pos="5292"/>
          <w:tab w:val="left" w:pos="5880"/>
          <w:tab w:val="left" w:pos="6468"/>
          <w:tab w:val="left" w:pos="7056"/>
          <w:tab w:val="left" w:pos="7644"/>
          <w:tab w:val="left" w:pos="8232"/>
          <w:tab w:val="left" w:pos="8820"/>
          <w:tab w:val="left" w:pos="9408"/>
          <w:tab w:val="left" w:pos="9996"/>
          <w:tab w:val="left" w:pos="10584"/>
          <w:tab w:val="left" w:pos="11172"/>
          <w:tab w:val="left" w:pos="11760"/>
          <w:tab w:val="left" w:pos="12348"/>
          <w:tab w:val="left" w:pos="12936"/>
          <w:tab w:val="left" w:pos="13524"/>
          <w:tab w:val="left" w:pos="14112"/>
          <w:tab w:val="left" w:pos="14700"/>
          <w:tab w:val="left" w:pos="15288"/>
          <w:tab w:val="left" w:pos="15876"/>
          <w:tab w:val="left" w:pos="16464"/>
          <w:tab w:val="left" w:pos="17052"/>
          <w:tab w:val="left" w:pos="17640"/>
          <w:tab w:val="left" w:pos="18228"/>
          <w:tab w:val="left" w:pos="18816"/>
        </w:tabs>
        <w:suppressAutoHyphens w:val="0"/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</w:rPr>
      </w:pPr>
      <w:r w:rsidRPr="00512951">
        <w:rPr>
          <w:rFonts w:ascii="Arial" w:eastAsia="Times New Roman" w:hAnsi="Arial" w:cs="Arial"/>
          <w:sz w:val="20"/>
          <w:szCs w:val="20"/>
        </w:rPr>
        <w:t>Timing report shows required and arrival times for the worst path (min or max) as well as calculated slack.</w:t>
      </w:r>
    </w:p>
    <w:p w14:paraId="28FE6B6C" w14:textId="77777777" w:rsidR="002D7F0F" w:rsidRPr="00512951" w:rsidRDefault="002D7F0F" w:rsidP="005C46CA">
      <w:pPr>
        <w:pStyle w:val="BodyText"/>
        <w:spacing w:after="0"/>
        <w:rPr>
          <w:rFonts w:ascii="Arial" w:hAnsi="Arial" w:cs="Arial"/>
          <w:szCs w:val="20"/>
        </w:rPr>
      </w:pPr>
    </w:p>
    <w:p w14:paraId="436BDD6F" w14:textId="77777777" w:rsidR="005C46CA" w:rsidRPr="00512951" w:rsidRDefault="005C46CA">
      <w:pPr>
        <w:pStyle w:val="BodyText"/>
        <w:spacing w:after="0"/>
        <w:rPr>
          <w:rFonts w:ascii="Arial" w:hAnsi="Arial" w:cs="Arial"/>
          <w:b/>
          <w:szCs w:val="20"/>
        </w:rPr>
      </w:pPr>
      <w:r w:rsidRPr="00512951">
        <w:rPr>
          <w:rFonts w:ascii="Arial" w:hAnsi="Arial" w:cs="Arial"/>
          <w:b/>
          <w:szCs w:val="20"/>
        </w:rPr>
        <w:t xml:space="preserve">3. </w:t>
      </w:r>
      <w:r w:rsidR="002D7F0F" w:rsidRPr="00512951">
        <w:rPr>
          <w:rFonts w:ascii="Arial" w:hAnsi="Arial" w:cs="Arial"/>
          <w:b/>
          <w:szCs w:val="20"/>
        </w:rPr>
        <w:t>Generat</w:t>
      </w:r>
      <w:r w:rsidR="00A6303E">
        <w:rPr>
          <w:rFonts w:ascii="Arial" w:hAnsi="Arial" w:cs="Arial"/>
          <w:b/>
          <w:szCs w:val="20"/>
        </w:rPr>
        <w:t>ing</w:t>
      </w:r>
      <w:r w:rsidR="002D7F0F" w:rsidRPr="00512951">
        <w:rPr>
          <w:rFonts w:ascii="Arial" w:hAnsi="Arial" w:cs="Arial"/>
          <w:b/>
          <w:szCs w:val="20"/>
        </w:rPr>
        <w:t xml:space="preserve"> timing report for specific path</w:t>
      </w:r>
    </w:p>
    <w:p w14:paraId="1C1AC4F1" w14:textId="77777777" w:rsidR="006004F5" w:rsidRPr="00512951" w:rsidRDefault="002D7F0F" w:rsidP="004C6EDA">
      <w:pPr>
        <w:pStyle w:val="BodyText"/>
        <w:spacing w:after="0"/>
        <w:rPr>
          <w:rFonts w:ascii="Arial" w:hAnsi="Arial" w:cs="Arial"/>
          <w:szCs w:val="20"/>
        </w:rPr>
      </w:pPr>
      <w:r w:rsidRPr="00512951">
        <w:rPr>
          <w:rFonts w:ascii="Arial" w:hAnsi="Arial" w:cs="Arial"/>
          <w:szCs w:val="20"/>
        </w:rPr>
        <w:t>Use</w:t>
      </w:r>
      <w:r w:rsidR="006004F5" w:rsidRPr="00512951">
        <w:rPr>
          <w:rFonts w:ascii="Arial" w:hAnsi="Arial" w:cs="Arial"/>
          <w:szCs w:val="20"/>
        </w:rPr>
        <w:t xml:space="preserve"> </w:t>
      </w:r>
      <w:proofErr w:type="spellStart"/>
      <w:r w:rsidR="006004F5" w:rsidRPr="00512951">
        <w:rPr>
          <w:rFonts w:ascii="Arial" w:hAnsi="Arial" w:cs="Arial"/>
          <w:szCs w:val="20"/>
        </w:rPr>
        <w:t>report_timing</w:t>
      </w:r>
      <w:proofErr w:type="spellEnd"/>
      <w:r w:rsidR="006004F5" w:rsidRPr="00512951">
        <w:rPr>
          <w:rFonts w:ascii="Arial" w:hAnsi="Arial" w:cs="Arial"/>
          <w:szCs w:val="20"/>
        </w:rPr>
        <w:t xml:space="preserve"> -from { e}  -to { </w:t>
      </w:r>
      <w:proofErr w:type="spellStart"/>
      <w:r w:rsidR="006004F5" w:rsidRPr="00512951">
        <w:rPr>
          <w:rFonts w:ascii="Arial" w:hAnsi="Arial" w:cs="Arial"/>
          <w:szCs w:val="20"/>
        </w:rPr>
        <w:t>B_reg</w:t>
      </w:r>
      <w:proofErr w:type="spellEnd"/>
      <w:r w:rsidR="006004F5" w:rsidRPr="00512951">
        <w:rPr>
          <w:rFonts w:ascii="Arial" w:hAnsi="Arial" w:cs="Arial"/>
          <w:szCs w:val="20"/>
        </w:rPr>
        <w:t>/D }</w:t>
      </w:r>
      <w:r w:rsidRPr="00512951">
        <w:rPr>
          <w:rFonts w:ascii="Arial" w:hAnsi="Arial" w:cs="Arial"/>
          <w:szCs w:val="20"/>
        </w:rPr>
        <w:t xml:space="preserve"> command </w:t>
      </w:r>
      <w:r w:rsidR="006004F5" w:rsidRPr="00512951">
        <w:rPr>
          <w:rFonts w:ascii="Arial" w:hAnsi="Arial" w:cs="Arial"/>
          <w:szCs w:val="20"/>
        </w:rPr>
        <w:t xml:space="preserve">for </w:t>
      </w:r>
      <w:r w:rsidRPr="00512951">
        <w:rPr>
          <w:rFonts w:ascii="Arial" w:hAnsi="Arial" w:cs="Arial"/>
          <w:szCs w:val="20"/>
        </w:rPr>
        <w:t xml:space="preserve">specific path </w:t>
      </w:r>
      <w:r w:rsidR="006004F5" w:rsidRPr="00512951">
        <w:rPr>
          <w:rFonts w:ascii="Arial" w:hAnsi="Arial" w:cs="Arial"/>
          <w:szCs w:val="20"/>
        </w:rPr>
        <w:t xml:space="preserve">timing report. </w:t>
      </w:r>
    </w:p>
    <w:p w14:paraId="4A020E51" w14:textId="77777777" w:rsidR="004C6EDA" w:rsidRDefault="004C6EDA" w:rsidP="004C6EDA">
      <w:pPr>
        <w:pStyle w:val="BodyText"/>
        <w:spacing w:after="0"/>
        <w:rPr>
          <w:rFonts w:ascii="Arial" w:hAnsi="Arial" w:cs="Arial"/>
          <w:szCs w:val="20"/>
        </w:rPr>
      </w:pPr>
    </w:p>
    <w:p w14:paraId="4BEC1F2E" w14:textId="77777777" w:rsidR="00A6303E" w:rsidRDefault="00A6303E" w:rsidP="004C6EDA">
      <w:pPr>
        <w:pStyle w:val="BodyText"/>
        <w:spacing w:after="0"/>
        <w:rPr>
          <w:rFonts w:ascii="Arial" w:hAnsi="Arial" w:cs="Arial"/>
          <w:szCs w:val="20"/>
        </w:rPr>
      </w:pPr>
    </w:p>
    <w:p w14:paraId="3C74F4D0" w14:textId="77777777" w:rsidR="00A6303E" w:rsidRPr="005A3F06" w:rsidRDefault="00A6303E" w:rsidP="00A6303E">
      <w:pPr>
        <w:pStyle w:val="BodyText"/>
        <w:rPr>
          <w:rFonts w:ascii="Arial" w:hAnsi="Arial" w:cs="Arial"/>
          <w:b/>
          <w:szCs w:val="20"/>
          <w:u w:val="single"/>
        </w:rPr>
      </w:pPr>
      <w:r w:rsidRPr="005A3F06">
        <w:rPr>
          <w:rFonts w:ascii="Arial" w:hAnsi="Arial" w:cs="Arial"/>
          <w:b/>
          <w:szCs w:val="20"/>
          <w:u w:val="single"/>
        </w:rPr>
        <w:t xml:space="preserve">Report </w:t>
      </w:r>
    </w:p>
    <w:p w14:paraId="6DE0A5E1" w14:textId="77777777" w:rsidR="00A6303E" w:rsidRPr="005A3F06" w:rsidRDefault="00A6303E" w:rsidP="00A6303E">
      <w:pPr>
        <w:rPr>
          <w:rFonts w:ascii="Arial" w:hAnsi="Arial" w:cs="Arial"/>
          <w:sz w:val="20"/>
          <w:szCs w:val="20"/>
        </w:rPr>
      </w:pPr>
      <w:r w:rsidRPr="005A3F06">
        <w:rPr>
          <w:rFonts w:ascii="Arial" w:hAnsi="Arial" w:cs="Arial"/>
          <w:sz w:val="20"/>
          <w:szCs w:val="20"/>
        </w:rPr>
        <w:t>The report should have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5E488C2B" w14:textId="77777777" w:rsidR="00A6303E" w:rsidRDefault="00A6303E" w:rsidP="00A6303E">
      <w:pPr>
        <w:numPr>
          <w:ilvl w:val="0"/>
          <w:numId w:val="11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 Compiler and </w:t>
      </w:r>
      <w:proofErr w:type="spellStart"/>
      <w:r>
        <w:rPr>
          <w:rFonts w:ascii="Arial" w:hAnsi="Arial" w:cs="Arial"/>
          <w:sz w:val="20"/>
          <w:szCs w:val="20"/>
        </w:rPr>
        <w:t>PrimeTime</w:t>
      </w:r>
      <w:proofErr w:type="spellEnd"/>
      <w:r>
        <w:rPr>
          <w:rFonts w:ascii="Arial" w:hAnsi="Arial" w:cs="Arial"/>
          <w:sz w:val="20"/>
          <w:szCs w:val="20"/>
        </w:rPr>
        <w:t xml:space="preserve"> scripts</w:t>
      </w:r>
    </w:p>
    <w:p w14:paraId="203628F6" w14:textId="77777777" w:rsidR="00A6303E" w:rsidRDefault="00A6303E" w:rsidP="00A6303E">
      <w:pPr>
        <w:numPr>
          <w:ilvl w:val="0"/>
          <w:numId w:val="11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 w:rsidRPr="0072061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gate level circuit </w:t>
      </w:r>
    </w:p>
    <w:p w14:paraId="58CE28F4" w14:textId="77777777" w:rsidR="00A6303E" w:rsidRDefault="00A6303E" w:rsidP="00A6303E">
      <w:pPr>
        <w:numPr>
          <w:ilvl w:val="0"/>
          <w:numId w:val="11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Worst path timing reports</w:t>
      </w:r>
    </w:p>
    <w:p w14:paraId="7805EC55" w14:textId="77777777" w:rsidR="00A6303E" w:rsidRPr="005A3F06" w:rsidRDefault="00A6303E" w:rsidP="00A6303E">
      <w:pPr>
        <w:numPr>
          <w:ilvl w:val="0"/>
          <w:numId w:val="11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Timing reports for specific paths</w:t>
      </w:r>
    </w:p>
    <w:p w14:paraId="164874F7" w14:textId="77777777" w:rsidR="00A6303E" w:rsidRPr="005A3F06" w:rsidRDefault="00A6303E" w:rsidP="00A6303E">
      <w:pPr>
        <w:numPr>
          <w:ilvl w:val="0"/>
          <w:numId w:val="11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 w:rsidRPr="005A3F06">
        <w:rPr>
          <w:rFonts w:ascii="Arial" w:hAnsi="Arial" w:cs="Arial"/>
          <w:sz w:val="20"/>
          <w:szCs w:val="20"/>
        </w:rPr>
        <w:t>Brief summary</w:t>
      </w:r>
      <w:r w:rsidR="00A252D6">
        <w:rPr>
          <w:rFonts w:ascii="Arial" w:hAnsi="Arial" w:cs="Arial"/>
          <w:sz w:val="20"/>
          <w:szCs w:val="20"/>
        </w:rPr>
        <w:t>.</w:t>
      </w:r>
    </w:p>
    <w:p w14:paraId="74BBD369" w14:textId="77777777" w:rsidR="00A6303E" w:rsidRPr="00512951" w:rsidRDefault="00A6303E" w:rsidP="004C6EDA">
      <w:pPr>
        <w:pStyle w:val="BodyText"/>
        <w:spacing w:after="0"/>
        <w:rPr>
          <w:rFonts w:ascii="Arial" w:hAnsi="Arial" w:cs="Arial"/>
          <w:szCs w:val="20"/>
        </w:rPr>
      </w:pPr>
    </w:p>
    <w:sectPr w:rsidR="00A6303E" w:rsidRPr="00512951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9028D" w14:textId="77777777" w:rsidR="00CE64AB" w:rsidRDefault="00CE64AB">
      <w:r>
        <w:separator/>
      </w:r>
    </w:p>
  </w:endnote>
  <w:endnote w:type="continuationSeparator" w:id="0">
    <w:p w14:paraId="580E99FF" w14:textId="77777777" w:rsidR="00CE64AB" w:rsidRDefault="00CE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DejaVu LGC Sans">
    <w:altName w:val="Yu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B58E" w14:textId="77777777" w:rsidR="00512951" w:rsidRPr="0092165A" w:rsidRDefault="00512951" w:rsidP="00512951">
    <w:pPr>
      <w:pStyle w:val="Footer"/>
    </w:pPr>
    <w:r>
      <w:t xml:space="preserve">    </w:t>
    </w:r>
    <w:r>
      <w:tab/>
    </w:r>
    <w:r>
      <w:tab/>
      <w:t xml:space="preserve">                                                     </w:t>
    </w:r>
    <w:r>
      <w:rPr>
        <w:noProof/>
      </w:rPr>
      <w:t xml:space="preserve">    </w:t>
    </w:r>
    <w:r>
      <w:t xml:space="preserve">                                                                                                  </w:t>
    </w:r>
  </w:p>
  <w:p w14:paraId="45B1EC8A" w14:textId="77777777" w:rsidR="006004F5" w:rsidRPr="00512951" w:rsidRDefault="00590233" w:rsidP="00512951">
    <w:pPr>
      <w:pStyle w:val="Footer"/>
    </w:pPr>
    <w:r>
      <w:rPr>
        <w:noProof/>
        <w:lang w:eastAsia="en-US"/>
      </w:rPr>
      <w:drawing>
        <wp:inline distT="0" distB="0" distL="0" distR="0" wp14:anchorId="012DEEE3" wp14:editId="5A3237E8">
          <wp:extent cx="1104900" cy="342900"/>
          <wp:effectExtent l="0" t="0" r="0" b="0"/>
          <wp:docPr id="2" name="Picture 2" descr="Synopsys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ynopsys_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79706" wp14:editId="79899B04">
              <wp:simplePos x="0" y="0"/>
              <wp:positionH relativeFrom="column">
                <wp:posOffset>1606550</wp:posOffset>
              </wp:positionH>
              <wp:positionV relativeFrom="paragraph">
                <wp:posOffset>40005</wp:posOffset>
              </wp:positionV>
              <wp:extent cx="2800350" cy="494030"/>
              <wp:effectExtent l="0" t="1905" r="317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350" cy="494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1DEA71" w14:textId="77777777" w:rsidR="00590233" w:rsidRPr="00444071" w:rsidRDefault="00590233" w:rsidP="00590233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>Synopsys University Courseware</w:t>
                          </w:r>
                        </w:p>
                        <w:p w14:paraId="6EB7B48F" w14:textId="5455B249" w:rsidR="00590233" w:rsidRPr="00444071" w:rsidRDefault="00590233" w:rsidP="00590233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Copyright © 20</w:t>
                          </w:r>
                          <w:r w:rsidR="008648FF">
                            <w:rPr>
                              <w:rFonts w:ascii="Arial" w:hAnsi="Arial" w:cs="Arial"/>
                              <w:sz w:val="16"/>
                            </w:rPr>
                            <w:t>2</w:t>
                          </w:r>
                          <w:r w:rsidR="00145A94">
                            <w:rPr>
                              <w:rFonts w:ascii="Arial" w:hAnsi="Arial" w:cs="Arial"/>
                              <w:sz w:val="16"/>
                            </w:rPr>
                            <w:t>5</w:t>
                          </w: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 xml:space="preserve"> Synopsys, Inc. All rights reserved.</w:t>
                          </w:r>
                        </w:p>
                        <w:p w14:paraId="1896C50B" w14:textId="77777777" w:rsidR="00590233" w:rsidRPr="0065310D" w:rsidRDefault="00590233" w:rsidP="00590233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Developed b</w:t>
                          </w: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>y: Vazgen Melikyan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797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26.5pt;margin-top:3.15pt;width:220.5pt;height:3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" filled="f" stroked="f">
              <v:textbox>
                <w:txbxContent>
                  <w:p w14:paraId="381DEA71" w14:textId="77777777" w:rsidR="00590233" w:rsidRPr="00444071" w:rsidRDefault="00590233" w:rsidP="00590233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 w:rsidRPr="00444071">
                      <w:rPr>
                        <w:rFonts w:ascii="Arial" w:hAnsi="Arial" w:cs="Arial"/>
                        <w:sz w:val="16"/>
                      </w:rPr>
                      <w:t>Synopsys University Courseware</w:t>
                    </w:r>
                  </w:p>
                  <w:p w14:paraId="6EB7B48F" w14:textId="5455B249" w:rsidR="00590233" w:rsidRPr="00444071" w:rsidRDefault="00590233" w:rsidP="00590233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Copyright © 20</w:t>
                    </w:r>
                    <w:r w:rsidR="008648FF">
                      <w:rPr>
                        <w:rFonts w:ascii="Arial" w:hAnsi="Arial" w:cs="Arial"/>
                        <w:sz w:val="16"/>
                      </w:rPr>
                      <w:t>2</w:t>
                    </w:r>
                    <w:r w:rsidR="00145A94">
                      <w:rPr>
                        <w:rFonts w:ascii="Arial" w:hAnsi="Arial" w:cs="Arial"/>
                        <w:sz w:val="16"/>
                      </w:rPr>
                      <w:t>5</w:t>
                    </w:r>
                    <w:r w:rsidRPr="00444071">
                      <w:rPr>
                        <w:rFonts w:ascii="Arial" w:hAnsi="Arial" w:cs="Arial"/>
                        <w:sz w:val="16"/>
                      </w:rPr>
                      <w:t xml:space="preserve"> Synopsys, Inc. All rights reserved.</w:t>
                    </w:r>
                  </w:p>
                  <w:p w14:paraId="1896C50B" w14:textId="77777777" w:rsidR="00590233" w:rsidRPr="0065310D" w:rsidRDefault="00590233" w:rsidP="00590233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Developed b</w:t>
                    </w:r>
                    <w:r w:rsidRPr="00444071">
                      <w:rPr>
                        <w:rFonts w:ascii="Arial" w:hAnsi="Arial" w:cs="Arial"/>
                        <w:sz w:val="16"/>
                      </w:rPr>
                      <w:t>y: Vazgen Melikyan</w:t>
                    </w:r>
                  </w:p>
                </w:txbxContent>
              </v:textbox>
            </v:shape>
          </w:pict>
        </mc:Fallback>
      </mc:AlternateContent>
    </w:r>
    <w:r>
      <w:t xml:space="preserve">    </w:t>
    </w:r>
    <w:r>
      <w:tab/>
    </w:r>
    <w:r>
      <w:tab/>
      <w:t xml:space="preserve">                                                     </w:t>
    </w:r>
    <w:r>
      <w:rPr>
        <w:noProof/>
      </w:rPr>
      <w:t xml:space="preserve">    </w:t>
    </w:r>
    <w:r>
      <w:rPr>
        <w:noProof/>
        <w:lang w:eastAsia="en-US"/>
      </w:rPr>
      <w:drawing>
        <wp:inline distT="0" distB="0" distL="0" distR="0" wp14:anchorId="2F0CE07D" wp14:editId="1C0CF4F4">
          <wp:extent cx="1057275" cy="409575"/>
          <wp:effectExtent l="0" t="0" r="9525" b="9525"/>
          <wp:docPr id="4" name="Picture 4" descr="Description: D:\Users\User\Desktop\My Documents\AcCouncil\Logo_NPUA\LogoPolytech_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D:\Users\User\Desktop\My Documents\AcCouncil\Logo_NPUA\LogoPolytech_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36FF" w14:textId="77777777" w:rsidR="00CE64AB" w:rsidRDefault="00CE64AB">
      <w:r>
        <w:separator/>
      </w:r>
    </w:p>
  </w:footnote>
  <w:footnote w:type="continuationSeparator" w:id="0">
    <w:p w14:paraId="4F391B1D" w14:textId="77777777" w:rsidR="00CE64AB" w:rsidRDefault="00CE6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3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293522E6"/>
    <w:multiLevelType w:val="hybridMultilevel"/>
    <w:tmpl w:val="7D4A0F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53319A"/>
    <w:multiLevelType w:val="hybridMultilevel"/>
    <w:tmpl w:val="5F244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E2259B"/>
    <w:multiLevelType w:val="hybridMultilevel"/>
    <w:tmpl w:val="AD7C1032"/>
    <w:lvl w:ilvl="0" w:tplc="D4D461B8">
      <w:start w:val="1"/>
      <w:numFmt w:val="decimal"/>
      <w:lvlText w:val="%1."/>
      <w:lvlJc w:val="left"/>
      <w:pPr>
        <w:ind w:left="1080" w:hanging="360"/>
      </w:pPr>
      <w:rPr>
        <w:b w:val="0"/>
        <w:sz w:val="20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AF46A3"/>
    <w:multiLevelType w:val="hybridMultilevel"/>
    <w:tmpl w:val="3D20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35191"/>
    <w:multiLevelType w:val="hybridMultilevel"/>
    <w:tmpl w:val="F7E47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E33FC"/>
    <w:multiLevelType w:val="multilevel"/>
    <w:tmpl w:val="00000002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AF6759E"/>
    <w:multiLevelType w:val="hybridMultilevel"/>
    <w:tmpl w:val="DCDEE402"/>
    <w:lvl w:ilvl="0" w:tplc="1618185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7BEC7156"/>
    <w:multiLevelType w:val="hybridMultilevel"/>
    <w:tmpl w:val="EA2AE3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793003">
    <w:abstractNumId w:val="0"/>
  </w:num>
  <w:num w:numId="2" w16cid:durableId="580331277">
    <w:abstractNumId w:val="1"/>
  </w:num>
  <w:num w:numId="3" w16cid:durableId="746538703">
    <w:abstractNumId w:val="2"/>
  </w:num>
  <w:num w:numId="4" w16cid:durableId="165556820">
    <w:abstractNumId w:val="3"/>
  </w:num>
  <w:num w:numId="5" w16cid:durableId="83495965">
    <w:abstractNumId w:val="9"/>
  </w:num>
  <w:num w:numId="6" w16cid:durableId="307976415">
    <w:abstractNumId w:val="11"/>
  </w:num>
  <w:num w:numId="7" w16cid:durableId="1056976092">
    <w:abstractNumId w:val="4"/>
  </w:num>
  <w:num w:numId="8" w16cid:durableId="1041248929">
    <w:abstractNumId w:val="8"/>
  </w:num>
  <w:num w:numId="9" w16cid:durableId="21514793">
    <w:abstractNumId w:val="7"/>
  </w:num>
  <w:num w:numId="10" w16cid:durableId="835026108">
    <w:abstractNumId w:val="5"/>
  </w:num>
  <w:num w:numId="11" w16cid:durableId="1915508906">
    <w:abstractNumId w:val="10"/>
  </w:num>
  <w:num w:numId="12" w16cid:durableId="1594780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1B8C"/>
    <w:rsid w:val="000127DD"/>
    <w:rsid w:val="00093608"/>
    <w:rsid w:val="000F7E0B"/>
    <w:rsid w:val="00145A94"/>
    <w:rsid w:val="001A2FF8"/>
    <w:rsid w:val="001F16F5"/>
    <w:rsid w:val="002116AA"/>
    <w:rsid w:val="00273CA4"/>
    <w:rsid w:val="002D7F0F"/>
    <w:rsid w:val="004C6EDA"/>
    <w:rsid w:val="00512951"/>
    <w:rsid w:val="00590233"/>
    <w:rsid w:val="005C03E2"/>
    <w:rsid w:val="005C46CA"/>
    <w:rsid w:val="005C7E31"/>
    <w:rsid w:val="006004F5"/>
    <w:rsid w:val="006225C0"/>
    <w:rsid w:val="00641B8C"/>
    <w:rsid w:val="0086401D"/>
    <w:rsid w:val="008648FF"/>
    <w:rsid w:val="00865679"/>
    <w:rsid w:val="008E4577"/>
    <w:rsid w:val="008E760E"/>
    <w:rsid w:val="00A252D6"/>
    <w:rsid w:val="00A6303E"/>
    <w:rsid w:val="00C9033E"/>
    <w:rsid w:val="00C94D76"/>
    <w:rsid w:val="00CE64AB"/>
    <w:rsid w:val="00D10FFB"/>
    <w:rsid w:val="00D332B4"/>
    <w:rsid w:val="00DA6D9C"/>
    <w:rsid w:val="00FB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A7617B4"/>
  <w15:docId w15:val="{5157519B-671F-4374-A7DD-04AAE2ED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Arial" w:eastAsia="MS Mincho" w:hAnsi="Arial" w:cs="Aria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Wingdings" w:hAnsi="Wingdings"/>
    </w:rPr>
  </w:style>
  <w:style w:type="character" w:customStyle="1" w:styleId="WW8Num23z4">
    <w:name w:val="WW8Num23z4"/>
    <w:rPr>
      <w:rFonts w:ascii="Courier New" w:hAnsi="Courier New" w:cs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Wingdings" w:hAnsi="Wingdings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3">
    <w:name w:val="WW8Num25z3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Wingdings" w:hAnsi="Wingdings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HeaderChar">
    <w:name w:val="Header Char"/>
    <w:rPr>
      <w:rFonts w:eastAsia="MS Mincho"/>
      <w:sz w:val="24"/>
      <w:szCs w:val="24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styleId="BodyText">
    <w:name w:val="Body Text"/>
    <w:basedOn w:val="Normal"/>
    <w:link w:val="BodyTextChar"/>
    <w:pPr>
      <w:autoSpaceDE w:val="0"/>
      <w:spacing w:after="120"/>
    </w:pPr>
    <w:rPr>
      <w:rFonts w:eastAsia="Times New Roman"/>
      <w:sz w:val="20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CODE">
    <w:name w:val="CODE"/>
    <w:basedOn w:val="Normal"/>
    <w:link w:val="CODEChar"/>
    <w:qFormat/>
    <w:rsid w:val="002D7F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 w:right="702"/>
    </w:pPr>
    <w:rPr>
      <w:rFonts w:ascii="Courier New" w:hAnsi="Courier New" w:cs="Courier New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577"/>
    <w:rPr>
      <w:rFonts w:ascii="Tahoma" w:hAnsi="Tahoma" w:cs="Tahoma"/>
      <w:sz w:val="16"/>
      <w:szCs w:val="16"/>
    </w:rPr>
  </w:style>
  <w:style w:type="character" w:customStyle="1" w:styleId="CODEChar">
    <w:name w:val="CODE Char"/>
    <w:basedOn w:val="DefaultParagraphFont"/>
    <w:link w:val="CODE"/>
    <w:rsid w:val="002D7F0F"/>
    <w:rPr>
      <w:rFonts w:ascii="Courier New" w:eastAsia="MS Mincho" w:hAnsi="Courier New" w:cs="Courier New"/>
      <w:sz w:val="16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577"/>
    <w:rPr>
      <w:rFonts w:ascii="Tahoma" w:eastAsia="MS Mincho" w:hAnsi="Tahoma" w:cs="Tahoma"/>
      <w:sz w:val="16"/>
      <w:szCs w:val="16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8E4577"/>
    <w:rPr>
      <w:color w:val="808080"/>
    </w:rPr>
  </w:style>
  <w:style w:type="paragraph" w:styleId="ListParagraph">
    <w:name w:val="List Paragraph"/>
    <w:basedOn w:val="Normal"/>
    <w:uiPriority w:val="34"/>
    <w:qFormat/>
    <w:rsid w:val="00D332B4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512951"/>
    <w:rPr>
      <w:rFonts w:eastAsia="MS Mincho"/>
      <w:sz w:val="24"/>
      <w:szCs w:val="24"/>
      <w:lang w:eastAsia="ar-SA"/>
    </w:rPr>
  </w:style>
  <w:style w:type="character" w:customStyle="1" w:styleId="BodyTextChar">
    <w:name w:val="Body Text Char"/>
    <w:link w:val="BodyText"/>
    <w:rsid w:val="00A6303E"/>
    <w:rPr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Mixed Signal IC Design</vt:lpstr>
    </vt:vector>
  </TitlesOfParts>
  <Company>Synopsys, Inc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Signal IC Design</dc:title>
  <dc:creator>Synopsys</dc:creator>
  <cp:lastModifiedBy>Nane Lazaryan</cp:lastModifiedBy>
  <cp:revision>4</cp:revision>
  <cp:lastPrinted>1901-01-01T07:00:00Z</cp:lastPrinted>
  <dcterms:created xsi:type="dcterms:W3CDTF">2022-12-13T06:01:00Z</dcterms:created>
  <dcterms:modified xsi:type="dcterms:W3CDTF">2025-05-23T10:12:00Z</dcterms:modified>
</cp:coreProperties>
</file>
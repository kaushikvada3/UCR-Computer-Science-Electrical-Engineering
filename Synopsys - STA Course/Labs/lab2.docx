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8E18E1" w14:textId="77777777" w:rsidR="006004F5" w:rsidRPr="00F32EEB" w:rsidRDefault="00641B8C">
      <w:pPr>
        <w:pStyle w:val="BodyText"/>
        <w:spacing w:after="0"/>
        <w:jc w:val="center"/>
        <w:rPr>
          <w:rFonts w:ascii="Arial" w:hAnsi="Arial" w:cs="Arial"/>
          <w:b/>
          <w:bCs/>
          <w:sz w:val="22"/>
          <w:szCs w:val="20"/>
        </w:rPr>
      </w:pPr>
      <w:r w:rsidRPr="00F32EEB">
        <w:rPr>
          <w:rFonts w:ascii="Arial" w:hAnsi="Arial" w:cs="Arial"/>
          <w:b/>
          <w:bCs/>
          <w:sz w:val="22"/>
          <w:szCs w:val="20"/>
        </w:rPr>
        <w:t>Static Timing Analysis</w:t>
      </w:r>
    </w:p>
    <w:p w14:paraId="005D642E" w14:textId="77777777" w:rsidR="00641B8C" w:rsidRPr="00F32EEB" w:rsidRDefault="00641B8C">
      <w:pPr>
        <w:pStyle w:val="BodyText"/>
        <w:spacing w:after="0"/>
        <w:jc w:val="center"/>
        <w:rPr>
          <w:rFonts w:ascii="Arial" w:hAnsi="Arial" w:cs="Arial"/>
          <w:b/>
          <w:bCs/>
          <w:szCs w:val="20"/>
        </w:rPr>
      </w:pPr>
    </w:p>
    <w:p w14:paraId="19D8F688" w14:textId="77777777" w:rsidR="00641B8C" w:rsidRDefault="00821076">
      <w:pPr>
        <w:pStyle w:val="BodyText"/>
        <w:spacing w:after="0"/>
        <w:jc w:val="center"/>
        <w:rPr>
          <w:rFonts w:ascii="Arial" w:hAnsi="Arial" w:cs="Arial"/>
          <w:b/>
          <w:bCs/>
          <w:szCs w:val="20"/>
        </w:rPr>
      </w:pPr>
      <w:r w:rsidRPr="00F32EEB">
        <w:rPr>
          <w:rFonts w:ascii="Arial" w:hAnsi="Arial" w:cs="Arial"/>
          <w:b/>
          <w:bCs/>
          <w:szCs w:val="20"/>
        </w:rPr>
        <w:t>Lab2</w:t>
      </w:r>
      <w:r w:rsidR="006004F5" w:rsidRPr="00F32EEB">
        <w:rPr>
          <w:rFonts w:ascii="Arial" w:hAnsi="Arial" w:cs="Arial"/>
          <w:b/>
          <w:bCs/>
          <w:szCs w:val="20"/>
        </w:rPr>
        <w:t xml:space="preserve">: </w:t>
      </w:r>
      <w:r w:rsidR="00641B8C" w:rsidRPr="00F32EEB">
        <w:rPr>
          <w:rFonts w:ascii="Arial" w:hAnsi="Arial" w:cs="Arial"/>
          <w:b/>
          <w:bCs/>
          <w:szCs w:val="20"/>
        </w:rPr>
        <w:t>Understanding Delay Calculation</w:t>
      </w:r>
    </w:p>
    <w:p w14:paraId="33766D44" w14:textId="77777777" w:rsidR="00F32EEB" w:rsidRPr="00F32EEB" w:rsidRDefault="00F32EEB">
      <w:pPr>
        <w:pStyle w:val="BodyText"/>
        <w:spacing w:after="0"/>
        <w:jc w:val="center"/>
        <w:rPr>
          <w:rFonts w:ascii="Arial" w:hAnsi="Arial" w:cs="Arial"/>
          <w:b/>
          <w:bCs/>
          <w:szCs w:val="20"/>
        </w:rPr>
      </w:pPr>
    </w:p>
    <w:p w14:paraId="614A91D7" w14:textId="77777777" w:rsidR="006004F5" w:rsidRPr="00F32EEB" w:rsidRDefault="000F7E0B">
      <w:pPr>
        <w:jc w:val="center"/>
        <w:rPr>
          <w:rFonts w:ascii="Arial" w:hAnsi="Arial" w:cs="Arial"/>
          <w:b/>
          <w:bCs/>
          <w:sz w:val="20"/>
          <w:szCs w:val="20"/>
        </w:rPr>
      </w:pPr>
      <w:r w:rsidRPr="00F32EEB">
        <w:rPr>
          <w:noProof/>
          <w:sz w:val="20"/>
          <w:szCs w:val="20"/>
          <w:lang w:eastAsia="en-US"/>
        </w:rPr>
        <mc:AlternateContent>
          <mc:Choice Requires="wps">
            <w:drawing>
              <wp:anchor distT="0" distB="0" distL="114300" distR="114300" simplePos="0" relativeHeight="251656704" behindDoc="0" locked="0" layoutInCell="1" allowOverlap="1" wp14:anchorId="7F5DE698" wp14:editId="50644FBA">
                <wp:simplePos x="0" y="0"/>
                <wp:positionH relativeFrom="column">
                  <wp:posOffset>0</wp:posOffset>
                </wp:positionH>
                <wp:positionV relativeFrom="paragraph">
                  <wp:posOffset>26035</wp:posOffset>
                </wp:positionV>
                <wp:extent cx="5486400" cy="0"/>
                <wp:effectExtent l="9525" t="6985" r="9525" b="12065"/>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D87357"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5pt" to="6in,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" strokeweight=".26mm">
                <v:stroke joinstyle="miter"/>
              </v:line>
            </w:pict>
          </mc:Fallback>
        </mc:AlternateContent>
      </w:r>
    </w:p>
    <w:p w14:paraId="04C9C3BE" w14:textId="77777777" w:rsidR="00641B8C" w:rsidRPr="00F32EEB" w:rsidRDefault="00641B8C">
      <w:pPr>
        <w:pStyle w:val="BodyText"/>
        <w:spacing w:after="0"/>
        <w:rPr>
          <w:rFonts w:ascii="Arial" w:hAnsi="Arial" w:cs="Arial"/>
          <w:b/>
          <w:szCs w:val="20"/>
          <w:u w:val="single"/>
        </w:rPr>
      </w:pPr>
    </w:p>
    <w:p w14:paraId="4B67134F" w14:textId="77777777" w:rsidR="00F32EEB" w:rsidRDefault="0086401D" w:rsidP="00F32EEB">
      <w:pPr>
        <w:rPr>
          <w:rFonts w:ascii="Arial" w:hAnsi="Arial" w:cs="Arial"/>
          <w:b/>
          <w:sz w:val="20"/>
          <w:szCs w:val="20"/>
          <w:u w:val="single"/>
        </w:rPr>
      </w:pPr>
      <w:r w:rsidRPr="00F32EEB">
        <w:rPr>
          <w:rFonts w:ascii="Arial" w:hAnsi="Arial" w:cs="Arial"/>
          <w:b/>
          <w:sz w:val="20"/>
          <w:szCs w:val="20"/>
          <w:u w:val="single"/>
        </w:rPr>
        <w:t>Objective</w:t>
      </w:r>
    </w:p>
    <w:p w14:paraId="4C5C9BE2" w14:textId="77777777" w:rsidR="0086401D" w:rsidRPr="00F32EEB" w:rsidRDefault="00F32EEB" w:rsidP="00F32EEB">
      <w:pPr>
        <w:rPr>
          <w:rFonts w:ascii="Arial" w:hAnsi="Arial"/>
          <w:sz w:val="20"/>
          <w:szCs w:val="20"/>
        </w:rPr>
      </w:pPr>
      <w:r>
        <w:rPr>
          <w:rFonts w:ascii="Arial" w:hAnsi="Arial"/>
          <w:sz w:val="20"/>
          <w:szCs w:val="20"/>
        </w:rPr>
        <w:t>To s</w:t>
      </w:r>
      <w:r w:rsidR="0086401D" w:rsidRPr="00F32EEB">
        <w:rPr>
          <w:rFonts w:ascii="Arial" w:hAnsi="Arial"/>
          <w:sz w:val="20"/>
          <w:szCs w:val="20"/>
        </w:rPr>
        <w:t>tudy:</w:t>
      </w:r>
    </w:p>
    <w:p w14:paraId="17D5134E" w14:textId="77777777" w:rsidR="0086401D" w:rsidRPr="00F32EEB" w:rsidRDefault="0086401D" w:rsidP="00F32EEB">
      <w:pPr>
        <w:pStyle w:val="ListParagraph"/>
        <w:widowControl w:val="0"/>
        <w:numPr>
          <w:ilvl w:val="0"/>
          <w:numId w:val="11"/>
        </w:numPr>
        <w:rPr>
          <w:rFonts w:ascii="Arial" w:hAnsi="Arial"/>
          <w:sz w:val="20"/>
          <w:szCs w:val="20"/>
        </w:rPr>
      </w:pPr>
      <w:r w:rsidRPr="00F32EEB">
        <w:rPr>
          <w:rFonts w:ascii="Arial" w:hAnsi="Arial"/>
          <w:sz w:val="20"/>
          <w:szCs w:val="20"/>
        </w:rPr>
        <w:t xml:space="preserve">Generating </w:t>
      </w:r>
      <w:r w:rsidR="00584E96" w:rsidRPr="00F32EEB">
        <w:rPr>
          <w:rFonts w:ascii="Arial" w:hAnsi="Arial"/>
          <w:sz w:val="20"/>
          <w:szCs w:val="20"/>
        </w:rPr>
        <w:t>Endpoint slack diagram</w:t>
      </w:r>
    </w:p>
    <w:p w14:paraId="645267E2" w14:textId="77777777" w:rsidR="0086401D" w:rsidRPr="00F32EEB" w:rsidRDefault="0086401D" w:rsidP="00F32EEB">
      <w:pPr>
        <w:pStyle w:val="ListParagraph"/>
        <w:widowControl w:val="0"/>
        <w:numPr>
          <w:ilvl w:val="0"/>
          <w:numId w:val="11"/>
        </w:numPr>
        <w:rPr>
          <w:rFonts w:ascii="Arial" w:hAnsi="Arial"/>
          <w:sz w:val="20"/>
          <w:szCs w:val="20"/>
        </w:rPr>
      </w:pPr>
      <w:r w:rsidRPr="00F32EEB">
        <w:rPr>
          <w:rFonts w:ascii="Arial" w:hAnsi="Arial"/>
          <w:sz w:val="20"/>
          <w:szCs w:val="20"/>
        </w:rPr>
        <w:t>Generating delay calculation reports</w:t>
      </w:r>
    </w:p>
    <w:p w14:paraId="48682D0E" w14:textId="77777777" w:rsidR="00641B8C" w:rsidRPr="00F32EEB" w:rsidRDefault="0086401D" w:rsidP="00F32EEB">
      <w:pPr>
        <w:pStyle w:val="ListParagraph"/>
        <w:widowControl w:val="0"/>
        <w:numPr>
          <w:ilvl w:val="0"/>
          <w:numId w:val="11"/>
        </w:numPr>
        <w:rPr>
          <w:rFonts w:ascii="Arial" w:hAnsi="Arial" w:cs="Arial"/>
          <w:sz w:val="20"/>
          <w:szCs w:val="20"/>
          <w:u w:val="single"/>
        </w:rPr>
      </w:pPr>
      <w:r w:rsidRPr="00F32EEB">
        <w:rPr>
          <w:rFonts w:ascii="Arial" w:hAnsi="Arial"/>
          <w:sz w:val="20"/>
          <w:szCs w:val="20"/>
        </w:rPr>
        <w:t xml:space="preserve">Understand delay </w:t>
      </w:r>
      <w:r w:rsidR="005C46CA" w:rsidRPr="00F32EEB">
        <w:rPr>
          <w:rFonts w:ascii="Arial" w:hAnsi="Arial"/>
          <w:sz w:val="20"/>
          <w:szCs w:val="20"/>
        </w:rPr>
        <w:t>calculation</w:t>
      </w:r>
      <w:r w:rsidRPr="00F32EEB">
        <w:rPr>
          <w:rFonts w:ascii="Arial" w:hAnsi="Arial"/>
          <w:sz w:val="20"/>
          <w:szCs w:val="20"/>
        </w:rPr>
        <w:t xml:space="preserve"> principle</w:t>
      </w:r>
      <w:r w:rsidR="004D50F5">
        <w:rPr>
          <w:rFonts w:ascii="Arial" w:hAnsi="Arial"/>
          <w:sz w:val="20"/>
          <w:szCs w:val="20"/>
        </w:rPr>
        <w:t>.</w:t>
      </w:r>
    </w:p>
    <w:p w14:paraId="5F9557C3" w14:textId="77777777" w:rsidR="00641B8C" w:rsidRDefault="00641B8C">
      <w:pPr>
        <w:pStyle w:val="BodyText"/>
        <w:spacing w:after="0"/>
        <w:rPr>
          <w:rFonts w:ascii="Arial" w:hAnsi="Arial" w:cs="Arial"/>
          <w:b/>
          <w:szCs w:val="20"/>
          <w:u w:val="single"/>
        </w:rPr>
      </w:pPr>
    </w:p>
    <w:p w14:paraId="7F54C055" w14:textId="77777777" w:rsidR="00F3044E" w:rsidRDefault="00F3044E" w:rsidP="00F3044E">
      <w:pPr>
        <w:pStyle w:val="BodyText"/>
        <w:spacing w:after="0"/>
        <w:rPr>
          <w:rFonts w:ascii="Arial" w:hAnsi="Arial" w:cs="Arial"/>
          <w:szCs w:val="20"/>
        </w:rPr>
      </w:pPr>
      <w:r>
        <w:rPr>
          <w:rFonts w:ascii="Arial" w:hAnsi="Arial" w:cs="Arial"/>
          <w:b/>
          <w:szCs w:val="20"/>
          <w:u w:val="single"/>
        </w:rPr>
        <w:t>Laboratory task</w:t>
      </w:r>
    </w:p>
    <w:p w14:paraId="71637DAE" w14:textId="77777777" w:rsidR="00F3044E" w:rsidRDefault="00F3044E" w:rsidP="00F3044E">
      <w:pPr>
        <w:pStyle w:val="ListParagraph"/>
        <w:ind w:left="1080"/>
        <w:rPr>
          <w:rFonts w:ascii="Arial" w:hAnsi="Arial" w:cs="Arial"/>
          <w:sz w:val="20"/>
          <w:szCs w:val="20"/>
        </w:rPr>
      </w:pPr>
    </w:p>
    <w:p w14:paraId="10D95F58" w14:textId="77777777" w:rsidR="00F3044E" w:rsidRDefault="00F3044E" w:rsidP="00F3044E">
      <w:pPr>
        <w:pStyle w:val="ListParagraph"/>
        <w:numPr>
          <w:ilvl w:val="0"/>
          <w:numId w:val="12"/>
        </w:numPr>
        <w:suppressAutoHyphens w:val="0"/>
        <w:spacing w:after="200" w:line="276" w:lineRule="auto"/>
        <w:rPr>
          <w:rFonts w:ascii="Arial" w:hAnsi="Arial" w:cs="Arial"/>
          <w:sz w:val="20"/>
          <w:szCs w:val="20"/>
        </w:rPr>
      </w:pPr>
      <w:r w:rsidRPr="00A6303E">
        <w:rPr>
          <w:rFonts w:ascii="Arial" w:hAnsi="Arial" w:cs="Arial"/>
          <w:sz w:val="20"/>
          <w:szCs w:val="20"/>
        </w:rPr>
        <w:t>Load Gate Level design into PrimeTime</w:t>
      </w:r>
    </w:p>
    <w:p w14:paraId="7E2B726E" w14:textId="77777777" w:rsidR="00F3044E" w:rsidRDefault="00F3044E" w:rsidP="00F3044E">
      <w:pPr>
        <w:pStyle w:val="ListParagraph"/>
        <w:numPr>
          <w:ilvl w:val="0"/>
          <w:numId w:val="12"/>
        </w:numPr>
        <w:suppressAutoHyphens w:val="0"/>
        <w:spacing w:after="200" w:line="276" w:lineRule="auto"/>
        <w:rPr>
          <w:rFonts w:ascii="Arial" w:hAnsi="Arial" w:cs="Arial"/>
          <w:sz w:val="20"/>
          <w:szCs w:val="20"/>
        </w:rPr>
      </w:pPr>
      <w:r w:rsidRPr="00F3044E">
        <w:rPr>
          <w:rFonts w:ascii="Arial" w:hAnsi="Arial" w:cs="Arial"/>
          <w:sz w:val="20"/>
          <w:szCs w:val="20"/>
        </w:rPr>
        <w:t>Generate Histogram view of Endpoint slack</w:t>
      </w:r>
    </w:p>
    <w:p w14:paraId="63D1E064" w14:textId="77777777" w:rsidR="00F3044E" w:rsidRDefault="00F3044E" w:rsidP="00F3044E">
      <w:pPr>
        <w:pStyle w:val="ListParagraph"/>
        <w:numPr>
          <w:ilvl w:val="0"/>
          <w:numId w:val="12"/>
        </w:numPr>
        <w:suppressAutoHyphens w:val="0"/>
        <w:spacing w:after="200" w:line="276" w:lineRule="auto"/>
        <w:rPr>
          <w:rFonts w:ascii="Arial" w:hAnsi="Arial" w:cs="Arial"/>
          <w:sz w:val="20"/>
          <w:szCs w:val="20"/>
        </w:rPr>
      </w:pPr>
      <w:r>
        <w:rPr>
          <w:rFonts w:ascii="Arial" w:hAnsi="Arial" w:cs="Arial"/>
          <w:sz w:val="20"/>
          <w:szCs w:val="20"/>
        </w:rPr>
        <w:t>Perform manual d</w:t>
      </w:r>
      <w:r w:rsidRPr="00F3044E">
        <w:rPr>
          <w:rFonts w:ascii="Arial" w:hAnsi="Arial" w:cs="Arial"/>
          <w:sz w:val="20"/>
          <w:szCs w:val="20"/>
        </w:rPr>
        <w:t xml:space="preserve">elay </w:t>
      </w:r>
      <w:r>
        <w:rPr>
          <w:rFonts w:ascii="Arial" w:hAnsi="Arial" w:cs="Arial"/>
          <w:sz w:val="20"/>
          <w:szCs w:val="20"/>
        </w:rPr>
        <w:t>c</w:t>
      </w:r>
      <w:r w:rsidRPr="00F3044E">
        <w:rPr>
          <w:rFonts w:ascii="Arial" w:hAnsi="Arial" w:cs="Arial"/>
          <w:sz w:val="20"/>
          <w:szCs w:val="20"/>
        </w:rPr>
        <w:t>alculation</w:t>
      </w:r>
      <w:r w:rsidR="004D50F5">
        <w:rPr>
          <w:rFonts w:ascii="Arial" w:hAnsi="Arial" w:cs="Arial"/>
          <w:sz w:val="20"/>
          <w:szCs w:val="20"/>
        </w:rPr>
        <w:t>.</w:t>
      </w:r>
    </w:p>
    <w:p w14:paraId="059A550B" w14:textId="77777777" w:rsidR="0086401D" w:rsidRPr="00F32EEB" w:rsidRDefault="0086401D" w:rsidP="0086401D">
      <w:pPr>
        <w:rPr>
          <w:rFonts w:ascii="Arial" w:hAnsi="Arial" w:cs="Arial"/>
          <w:b/>
          <w:sz w:val="20"/>
          <w:szCs w:val="20"/>
          <w:u w:val="single"/>
        </w:rPr>
      </w:pPr>
      <w:r w:rsidRPr="00F32EEB">
        <w:rPr>
          <w:rFonts w:ascii="Arial" w:hAnsi="Arial" w:cs="Arial"/>
          <w:b/>
          <w:sz w:val="20"/>
          <w:szCs w:val="20"/>
          <w:u w:val="single"/>
        </w:rPr>
        <w:t>Supporting information for doing laboratory work</w:t>
      </w:r>
    </w:p>
    <w:p w14:paraId="0CBD2C04" w14:textId="77777777" w:rsidR="00641B8C" w:rsidRPr="00F32EEB" w:rsidRDefault="0086401D" w:rsidP="0086401D">
      <w:pPr>
        <w:suppressAutoHyphens w:val="0"/>
        <w:spacing w:before="240"/>
        <w:jc w:val="both"/>
        <w:rPr>
          <w:rFonts w:ascii="Arial" w:hAnsi="Arial"/>
          <w:sz w:val="20"/>
          <w:szCs w:val="20"/>
          <w:lang w:eastAsia="ja-JP"/>
        </w:rPr>
      </w:pPr>
      <w:r w:rsidRPr="00F32EEB">
        <w:rPr>
          <w:rFonts w:ascii="Arial" w:hAnsi="Arial"/>
          <w:sz w:val="20"/>
          <w:szCs w:val="20"/>
          <w:lang w:eastAsia="ja-JP"/>
        </w:rPr>
        <w:t xml:space="preserve">Laboratory work is performed on a gate level design generated by compiling given RTL code (Listing </w:t>
      </w:r>
      <w:r w:rsidR="00F32EEB">
        <w:rPr>
          <w:rFonts w:ascii="Arial" w:hAnsi="Arial"/>
          <w:sz w:val="20"/>
          <w:szCs w:val="20"/>
          <w:lang w:eastAsia="ja-JP"/>
        </w:rPr>
        <w:t>2</w:t>
      </w:r>
      <w:r w:rsidRPr="00F32EEB">
        <w:rPr>
          <w:rFonts w:ascii="Arial" w:hAnsi="Arial"/>
          <w:sz w:val="20"/>
          <w:szCs w:val="20"/>
          <w:lang w:eastAsia="ja-JP"/>
        </w:rPr>
        <w:t xml:space="preserve">.1) using Design Compiler (Fig </w:t>
      </w:r>
      <w:r w:rsidR="00F32EEB">
        <w:rPr>
          <w:rFonts w:ascii="Arial" w:hAnsi="Arial"/>
          <w:sz w:val="20"/>
          <w:szCs w:val="20"/>
          <w:lang w:eastAsia="ja-JP"/>
        </w:rPr>
        <w:t>2</w:t>
      </w:r>
      <w:r w:rsidRPr="00F32EEB">
        <w:rPr>
          <w:rFonts w:ascii="Arial" w:hAnsi="Arial"/>
          <w:sz w:val="20"/>
          <w:szCs w:val="20"/>
          <w:lang w:eastAsia="ja-JP"/>
        </w:rPr>
        <w:t xml:space="preserve">.1). Sample SDC file is also provided as reference (Listing </w:t>
      </w:r>
      <w:r w:rsidR="00F32EEB">
        <w:rPr>
          <w:rFonts w:ascii="Arial" w:hAnsi="Arial"/>
          <w:sz w:val="20"/>
          <w:szCs w:val="20"/>
          <w:lang w:eastAsia="ja-JP"/>
        </w:rPr>
        <w:t>2</w:t>
      </w:r>
      <w:r w:rsidRPr="00F32EEB">
        <w:rPr>
          <w:rFonts w:ascii="Arial" w:hAnsi="Arial"/>
          <w:sz w:val="20"/>
          <w:szCs w:val="20"/>
          <w:lang w:eastAsia="ja-JP"/>
        </w:rPr>
        <w:t>.2).</w:t>
      </w:r>
    </w:p>
    <w:p w14:paraId="504E3E97" w14:textId="77777777" w:rsidR="0086401D" w:rsidRPr="00F32EEB" w:rsidRDefault="000F7E0B" w:rsidP="0086401D">
      <w:pPr>
        <w:jc w:val="center"/>
        <w:rPr>
          <w:sz w:val="20"/>
          <w:szCs w:val="20"/>
        </w:rPr>
      </w:pPr>
      <w:r w:rsidRPr="00F32EEB">
        <w:rPr>
          <w:noProof/>
          <w:sz w:val="20"/>
          <w:szCs w:val="20"/>
          <w:lang w:eastAsia="en-US"/>
        </w:rPr>
        <w:drawing>
          <wp:inline distT="0" distB="0" distL="0" distR="0" wp14:anchorId="33536BD0" wp14:editId="225BCADA">
            <wp:extent cx="5419725" cy="1805305"/>
            <wp:effectExtent l="0" t="0" r="9525" b="44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9725" cy="1805305"/>
                    </a:xfrm>
                    <a:prstGeom prst="rect">
                      <a:avLst/>
                    </a:prstGeom>
                    <a:solidFill>
                      <a:srgbClr val="FFFFFF"/>
                    </a:solidFill>
                    <a:ln>
                      <a:noFill/>
                    </a:ln>
                  </pic:spPr>
                </pic:pic>
              </a:graphicData>
            </a:graphic>
          </wp:inline>
        </w:drawing>
      </w:r>
    </w:p>
    <w:p w14:paraId="64C3F5FA" w14:textId="77777777" w:rsidR="0086401D" w:rsidRPr="00F32EEB" w:rsidRDefault="0086401D" w:rsidP="0086401D">
      <w:pPr>
        <w:jc w:val="center"/>
        <w:rPr>
          <w:rFonts w:ascii="Arial" w:hAnsi="Arial"/>
          <w:sz w:val="20"/>
          <w:szCs w:val="20"/>
        </w:rPr>
      </w:pPr>
      <w:r w:rsidRPr="00F32EEB">
        <w:rPr>
          <w:rFonts w:ascii="Arial" w:hAnsi="Arial"/>
          <w:sz w:val="20"/>
          <w:szCs w:val="20"/>
        </w:rPr>
        <w:t xml:space="preserve">Fig. </w:t>
      </w:r>
      <w:r w:rsidR="00F32EEB">
        <w:rPr>
          <w:rFonts w:ascii="Arial" w:hAnsi="Arial"/>
          <w:sz w:val="20"/>
          <w:szCs w:val="20"/>
        </w:rPr>
        <w:t>2</w:t>
      </w:r>
      <w:r w:rsidRPr="00F32EEB">
        <w:rPr>
          <w:rFonts w:ascii="Arial" w:hAnsi="Arial"/>
          <w:sz w:val="20"/>
          <w:szCs w:val="20"/>
        </w:rPr>
        <w:t xml:space="preserve">.1. </w:t>
      </w:r>
      <w:r w:rsidR="004D50F5">
        <w:rPr>
          <w:rFonts w:ascii="Arial" w:hAnsi="Arial"/>
          <w:sz w:val="20"/>
          <w:szCs w:val="20"/>
        </w:rPr>
        <w:t>A Sample</w:t>
      </w:r>
      <w:r w:rsidRPr="00F32EEB">
        <w:rPr>
          <w:rFonts w:ascii="Arial" w:hAnsi="Arial"/>
          <w:sz w:val="20"/>
          <w:szCs w:val="20"/>
        </w:rPr>
        <w:t xml:space="preserve"> Circuit</w:t>
      </w:r>
    </w:p>
    <w:p w14:paraId="4CC070D4" w14:textId="77777777" w:rsidR="0086401D" w:rsidRPr="00F32EEB" w:rsidRDefault="0086401D" w:rsidP="0086401D">
      <w:pPr>
        <w:suppressAutoHyphens w:val="0"/>
        <w:spacing w:before="240"/>
        <w:jc w:val="both"/>
        <w:rPr>
          <w:rFonts w:ascii="Arial" w:hAnsi="Arial"/>
          <w:sz w:val="20"/>
          <w:szCs w:val="20"/>
          <w:lang w:eastAsia="ja-JP"/>
        </w:rPr>
      </w:pPr>
    </w:p>
    <w:p w14:paraId="0DB55C45" w14:textId="77777777" w:rsidR="00641B8C" w:rsidRPr="00F32EEB" w:rsidRDefault="004D50F5" w:rsidP="004D50F5">
      <w:pPr>
        <w:pStyle w:val="BodyText"/>
        <w:spacing w:after="0"/>
        <w:rPr>
          <w:rFonts w:ascii="Arial" w:hAnsi="Arial" w:cs="Arial"/>
          <w:b/>
          <w:bCs/>
          <w:szCs w:val="20"/>
          <w:u w:val="single"/>
        </w:rPr>
      </w:pPr>
      <w:r>
        <w:rPr>
          <w:rFonts w:ascii="Arial" w:hAnsi="Arial"/>
          <w:szCs w:val="20"/>
          <w:lang w:eastAsia="ja-JP"/>
        </w:rPr>
        <w:t xml:space="preserve">         Listing</w:t>
      </w:r>
      <w:r w:rsidR="0086401D" w:rsidRPr="00F32EEB">
        <w:rPr>
          <w:rFonts w:ascii="Arial" w:hAnsi="Arial"/>
          <w:szCs w:val="20"/>
          <w:lang w:eastAsia="ja-JP"/>
        </w:rPr>
        <w:t xml:space="preserve"> </w:t>
      </w:r>
      <w:r w:rsidR="00F32EEB">
        <w:rPr>
          <w:rFonts w:ascii="Arial" w:hAnsi="Arial"/>
          <w:szCs w:val="20"/>
          <w:lang w:eastAsia="ja-JP"/>
        </w:rPr>
        <w:t>2</w:t>
      </w:r>
      <w:r w:rsidR="0086401D" w:rsidRPr="00F32EEB">
        <w:rPr>
          <w:rFonts w:ascii="Arial" w:hAnsi="Arial"/>
          <w:szCs w:val="20"/>
          <w:lang w:eastAsia="ja-JP"/>
        </w:rPr>
        <w:t>.1 Example Circuit RTL</w:t>
      </w:r>
      <w:r w:rsidR="0086401D" w:rsidRPr="00F32EEB">
        <w:rPr>
          <w:szCs w:val="20"/>
        </w:rPr>
        <w:t xml:space="preserve"> </w:t>
      </w:r>
      <w:r w:rsidR="0086401D" w:rsidRPr="00F32EEB">
        <w:rPr>
          <w:rFonts w:ascii="Arial" w:hAnsi="Arial"/>
          <w:szCs w:val="20"/>
          <w:lang w:eastAsia="ja-JP"/>
        </w:rPr>
        <w:t>(circuit.v)</w:t>
      </w:r>
    </w:p>
    <w:p w14:paraId="01A18216" w14:textId="77777777" w:rsidR="00641B8C" w:rsidRPr="00F32EEB" w:rsidRDefault="006004F5" w:rsidP="002D7F0F">
      <w:pPr>
        <w:pStyle w:val="CODE"/>
        <w:rPr>
          <w:sz w:val="20"/>
        </w:rPr>
      </w:pPr>
      <w:r w:rsidRPr="00F32EEB">
        <w:rPr>
          <w:sz w:val="20"/>
        </w:rPr>
        <w:t xml:space="preserve">module </w:t>
      </w:r>
      <w:r w:rsidR="005C46CA" w:rsidRPr="00F32EEB">
        <w:rPr>
          <w:sz w:val="20"/>
        </w:rPr>
        <w:t>circuit</w:t>
      </w:r>
      <w:r w:rsidRPr="00F32EEB">
        <w:rPr>
          <w:sz w:val="20"/>
        </w:rPr>
        <w:t xml:space="preserve"> (a,b,c,d,e,clk,out);</w:t>
      </w:r>
    </w:p>
    <w:p w14:paraId="2C083041" w14:textId="77777777" w:rsidR="00641B8C" w:rsidRPr="00F32EEB" w:rsidRDefault="006004F5" w:rsidP="002D7F0F">
      <w:pPr>
        <w:pStyle w:val="CODE"/>
        <w:rPr>
          <w:sz w:val="20"/>
        </w:rPr>
      </w:pPr>
      <w:r w:rsidRPr="00F32EEB">
        <w:rPr>
          <w:sz w:val="20"/>
        </w:rPr>
        <w:t>input a;</w:t>
      </w:r>
    </w:p>
    <w:p w14:paraId="512FF22C" w14:textId="77777777" w:rsidR="00641B8C" w:rsidRPr="00F32EEB" w:rsidRDefault="006004F5" w:rsidP="002D7F0F">
      <w:pPr>
        <w:pStyle w:val="CODE"/>
        <w:rPr>
          <w:sz w:val="20"/>
        </w:rPr>
      </w:pPr>
      <w:r w:rsidRPr="00F32EEB">
        <w:rPr>
          <w:sz w:val="20"/>
        </w:rPr>
        <w:t>input b;</w:t>
      </w:r>
    </w:p>
    <w:p w14:paraId="376A6F0B" w14:textId="77777777" w:rsidR="00641B8C" w:rsidRPr="00F32EEB" w:rsidRDefault="006004F5" w:rsidP="002D7F0F">
      <w:pPr>
        <w:pStyle w:val="CODE"/>
        <w:rPr>
          <w:sz w:val="20"/>
        </w:rPr>
      </w:pPr>
      <w:r w:rsidRPr="00F32EEB">
        <w:rPr>
          <w:sz w:val="20"/>
        </w:rPr>
        <w:t xml:space="preserve">input c; </w:t>
      </w:r>
    </w:p>
    <w:p w14:paraId="0932CE1E" w14:textId="77777777" w:rsidR="00641B8C" w:rsidRPr="00F32EEB" w:rsidRDefault="006004F5" w:rsidP="002D7F0F">
      <w:pPr>
        <w:pStyle w:val="CODE"/>
        <w:rPr>
          <w:sz w:val="20"/>
        </w:rPr>
      </w:pPr>
      <w:r w:rsidRPr="00F32EEB">
        <w:rPr>
          <w:sz w:val="20"/>
        </w:rPr>
        <w:t xml:space="preserve">input d; </w:t>
      </w:r>
    </w:p>
    <w:p w14:paraId="7D1A158F" w14:textId="77777777" w:rsidR="00641B8C" w:rsidRPr="00F32EEB" w:rsidRDefault="006004F5" w:rsidP="002D7F0F">
      <w:pPr>
        <w:pStyle w:val="CODE"/>
        <w:rPr>
          <w:sz w:val="20"/>
        </w:rPr>
      </w:pPr>
      <w:r w:rsidRPr="00F32EEB">
        <w:rPr>
          <w:sz w:val="20"/>
        </w:rPr>
        <w:t xml:space="preserve">input e; </w:t>
      </w:r>
    </w:p>
    <w:p w14:paraId="6CBA05C8" w14:textId="77777777" w:rsidR="00641B8C" w:rsidRPr="00F32EEB" w:rsidRDefault="006004F5" w:rsidP="002D7F0F">
      <w:pPr>
        <w:pStyle w:val="CODE"/>
        <w:rPr>
          <w:sz w:val="20"/>
        </w:rPr>
      </w:pPr>
      <w:r w:rsidRPr="00F32EEB">
        <w:rPr>
          <w:sz w:val="20"/>
        </w:rPr>
        <w:t>input clk;</w:t>
      </w:r>
    </w:p>
    <w:p w14:paraId="377CCD28" w14:textId="77777777" w:rsidR="00641B8C" w:rsidRPr="00F32EEB" w:rsidRDefault="006004F5" w:rsidP="002D7F0F">
      <w:pPr>
        <w:pStyle w:val="CODE"/>
        <w:rPr>
          <w:sz w:val="20"/>
        </w:rPr>
      </w:pPr>
      <w:r w:rsidRPr="00F32EEB">
        <w:rPr>
          <w:sz w:val="20"/>
        </w:rPr>
        <w:t>output out;</w:t>
      </w:r>
    </w:p>
    <w:p w14:paraId="49D748FA" w14:textId="77777777" w:rsidR="00641B8C" w:rsidRPr="00F32EEB" w:rsidRDefault="006004F5" w:rsidP="002D7F0F">
      <w:pPr>
        <w:pStyle w:val="CODE"/>
        <w:rPr>
          <w:sz w:val="20"/>
        </w:rPr>
      </w:pPr>
      <w:r w:rsidRPr="00F32EEB">
        <w:rPr>
          <w:sz w:val="20"/>
        </w:rPr>
        <w:t>reg A;</w:t>
      </w:r>
    </w:p>
    <w:p w14:paraId="631789AB" w14:textId="77777777" w:rsidR="00641B8C" w:rsidRPr="00F32EEB" w:rsidRDefault="006004F5" w:rsidP="002D7F0F">
      <w:pPr>
        <w:pStyle w:val="CODE"/>
        <w:rPr>
          <w:sz w:val="20"/>
        </w:rPr>
      </w:pPr>
      <w:r w:rsidRPr="00F32EEB">
        <w:rPr>
          <w:sz w:val="20"/>
        </w:rPr>
        <w:t>reg B;</w:t>
      </w:r>
    </w:p>
    <w:p w14:paraId="19093FB6" w14:textId="77777777" w:rsidR="00641B8C" w:rsidRPr="00F32EEB" w:rsidRDefault="006004F5" w:rsidP="002D7F0F">
      <w:pPr>
        <w:pStyle w:val="CODE"/>
        <w:rPr>
          <w:sz w:val="20"/>
        </w:rPr>
      </w:pPr>
      <w:r w:rsidRPr="00F32EEB">
        <w:rPr>
          <w:sz w:val="20"/>
        </w:rPr>
        <w:t>reg C;</w:t>
      </w:r>
    </w:p>
    <w:p w14:paraId="12DDF3C0" w14:textId="77777777" w:rsidR="00641B8C" w:rsidRPr="00F32EEB" w:rsidRDefault="00641B8C" w:rsidP="002D7F0F">
      <w:pPr>
        <w:pStyle w:val="CODE"/>
        <w:rPr>
          <w:sz w:val="20"/>
        </w:rPr>
      </w:pPr>
    </w:p>
    <w:p w14:paraId="67DCBCED" w14:textId="77777777" w:rsidR="004C6EDA" w:rsidRPr="00F32EEB" w:rsidRDefault="004C6EDA" w:rsidP="002D7F0F">
      <w:pPr>
        <w:pStyle w:val="CODE"/>
        <w:rPr>
          <w:sz w:val="20"/>
        </w:rPr>
      </w:pPr>
    </w:p>
    <w:p w14:paraId="1A48C86F" w14:textId="77777777" w:rsidR="00641B8C" w:rsidRPr="00F32EEB" w:rsidRDefault="002D7F0F" w:rsidP="002D7F0F">
      <w:pPr>
        <w:pStyle w:val="CODE"/>
        <w:rPr>
          <w:sz w:val="20"/>
        </w:rPr>
      </w:pPr>
      <w:r w:rsidRPr="00F32EEB">
        <w:rPr>
          <w:sz w:val="20"/>
        </w:rPr>
        <w:t>assign f</w:t>
      </w:r>
      <w:r w:rsidR="006004F5" w:rsidRPr="00F32EEB">
        <w:rPr>
          <w:sz w:val="20"/>
        </w:rPr>
        <w:t>= ~(d</w:t>
      </w:r>
      <w:r w:rsidRPr="00F32EEB">
        <w:rPr>
          <w:sz w:val="20"/>
        </w:rPr>
        <w:t>&amp;</w:t>
      </w:r>
      <w:r w:rsidR="006004F5" w:rsidRPr="00F32EEB">
        <w:rPr>
          <w:sz w:val="20"/>
        </w:rPr>
        <w:t>(c|b));</w:t>
      </w:r>
    </w:p>
    <w:p w14:paraId="753E1939" w14:textId="77777777" w:rsidR="00641B8C" w:rsidRPr="00F32EEB" w:rsidRDefault="006004F5" w:rsidP="002D7F0F">
      <w:pPr>
        <w:pStyle w:val="CODE"/>
        <w:rPr>
          <w:sz w:val="20"/>
        </w:rPr>
      </w:pPr>
      <w:r w:rsidRPr="00F32EEB">
        <w:rPr>
          <w:sz w:val="20"/>
        </w:rPr>
        <w:t xml:space="preserve">assign </w:t>
      </w:r>
      <w:r w:rsidR="002D7F0F" w:rsidRPr="00F32EEB">
        <w:rPr>
          <w:sz w:val="20"/>
        </w:rPr>
        <w:t>g</w:t>
      </w:r>
      <w:r w:rsidRPr="00F32EEB">
        <w:rPr>
          <w:sz w:val="20"/>
        </w:rPr>
        <w:t>=~e;</w:t>
      </w:r>
    </w:p>
    <w:p w14:paraId="6A5A83CF" w14:textId="77777777" w:rsidR="00641B8C" w:rsidRPr="00F32EEB" w:rsidRDefault="006004F5" w:rsidP="002D7F0F">
      <w:pPr>
        <w:pStyle w:val="CODE"/>
        <w:rPr>
          <w:sz w:val="20"/>
        </w:rPr>
      </w:pPr>
      <w:r w:rsidRPr="00F32EEB">
        <w:rPr>
          <w:sz w:val="20"/>
        </w:rPr>
        <w:lastRenderedPageBreak/>
        <w:t>a</w:t>
      </w:r>
      <w:r w:rsidR="002D7F0F" w:rsidRPr="00F32EEB">
        <w:rPr>
          <w:sz w:val="20"/>
        </w:rPr>
        <w:t>ssign h= ~B|~(a&amp;A)</w:t>
      </w:r>
      <w:r w:rsidRPr="00F32EEB">
        <w:rPr>
          <w:sz w:val="20"/>
        </w:rPr>
        <w:t>;</w:t>
      </w:r>
    </w:p>
    <w:p w14:paraId="2D7F8FD1" w14:textId="77777777" w:rsidR="002D7F0F" w:rsidRPr="00F32EEB" w:rsidRDefault="002D7F0F" w:rsidP="002D7F0F">
      <w:pPr>
        <w:pStyle w:val="CODE"/>
        <w:rPr>
          <w:sz w:val="20"/>
        </w:rPr>
      </w:pPr>
    </w:p>
    <w:p w14:paraId="11BD02D2" w14:textId="77777777" w:rsidR="00641B8C" w:rsidRPr="00F32EEB" w:rsidRDefault="006004F5" w:rsidP="002D7F0F">
      <w:pPr>
        <w:pStyle w:val="CODE"/>
        <w:rPr>
          <w:sz w:val="20"/>
        </w:rPr>
      </w:pPr>
      <w:r w:rsidRPr="00F32EEB">
        <w:rPr>
          <w:sz w:val="20"/>
        </w:rPr>
        <w:t xml:space="preserve">assign out= ~( ~(B) </w:t>
      </w:r>
      <w:r w:rsidR="002D7F0F" w:rsidRPr="00F32EEB">
        <w:rPr>
          <w:sz w:val="20"/>
        </w:rPr>
        <w:t>&amp;</w:t>
      </w:r>
      <w:r w:rsidRPr="00F32EEB">
        <w:rPr>
          <w:sz w:val="20"/>
        </w:rPr>
        <w:t xml:space="preserve"> C);</w:t>
      </w:r>
    </w:p>
    <w:p w14:paraId="1B21E71E" w14:textId="77777777" w:rsidR="00641B8C" w:rsidRPr="00F32EEB" w:rsidRDefault="00641B8C" w:rsidP="002D7F0F">
      <w:pPr>
        <w:pStyle w:val="CODE"/>
        <w:rPr>
          <w:sz w:val="20"/>
        </w:rPr>
      </w:pPr>
    </w:p>
    <w:p w14:paraId="7EAC1F8B" w14:textId="77777777" w:rsidR="00641B8C" w:rsidRPr="00F32EEB" w:rsidRDefault="006004F5" w:rsidP="002D7F0F">
      <w:pPr>
        <w:pStyle w:val="CODE"/>
        <w:rPr>
          <w:sz w:val="20"/>
        </w:rPr>
      </w:pPr>
      <w:r w:rsidRPr="00F32EEB">
        <w:rPr>
          <w:sz w:val="20"/>
        </w:rPr>
        <w:t>always @ (posedge clk)</w:t>
      </w:r>
    </w:p>
    <w:p w14:paraId="2C4319CC" w14:textId="77777777" w:rsidR="00641B8C" w:rsidRPr="00F32EEB" w:rsidRDefault="006004F5" w:rsidP="002D7F0F">
      <w:pPr>
        <w:pStyle w:val="CODE"/>
        <w:rPr>
          <w:sz w:val="20"/>
        </w:rPr>
      </w:pPr>
      <w:r w:rsidRPr="00F32EEB">
        <w:rPr>
          <w:sz w:val="20"/>
        </w:rPr>
        <w:t xml:space="preserve">begin </w:t>
      </w:r>
      <w:r w:rsidRPr="00F32EEB">
        <w:rPr>
          <w:sz w:val="20"/>
        </w:rPr>
        <w:tab/>
      </w:r>
    </w:p>
    <w:p w14:paraId="25417C28" w14:textId="77777777" w:rsidR="00641B8C" w:rsidRPr="00F32EEB" w:rsidRDefault="006004F5" w:rsidP="002D7F0F">
      <w:pPr>
        <w:pStyle w:val="CODE"/>
        <w:rPr>
          <w:sz w:val="20"/>
        </w:rPr>
      </w:pPr>
      <w:r w:rsidRPr="00F32EEB">
        <w:rPr>
          <w:sz w:val="20"/>
        </w:rPr>
        <w:tab/>
      </w:r>
      <w:r w:rsidRPr="00F32EEB">
        <w:rPr>
          <w:sz w:val="20"/>
        </w:rPr>
        <w:tab/>
        <w:t xml:space="preserve">A= </w:t>
      </w:r>
      <w:r w:rsidR="002D7F0F" w:rsidRPr="00F32EEB">
        <w:rPr>
          <w:sz w:val="20"/>
        </w:rPr>
        <w:t>f</w:t>
      </w:r>
      <w:r w:rsidRPr="00F32EEB">
        <w:rPr>
          <w:sz w:val="20"/>
        </w:rPr>
        <w:t>;</w:t>
      </w:r>
    </w:p>
    <w:p w14:paraId="5C44C43A" w14:textId="77777777" w:rsidR="00641B8C" w:rsidRPr="00F32EEB" w:rsidRDefault="006004F5" w:rsidP="002D7F0F">
      <w:pPr>
        <w:pStyle w:val="CODE"/>
        <w:rPr>
          <w:sz w:val="20"/>
        </w:rPr>
      </w:pPr>
      <w:r w:rsidRPr="00F32EEB">
        <w:rPr>
          <w:sz w:val="20"/>
        </w:rPr>
        <w:tab/>
      </w:r>
      <w:r w:rsidRPr="00F32EEB">
        <w:rPr>
          <w:sz w:val="20"/>
        </w:rPr>
        <w:tab/>
        <w:t xml:space="preserve">B= </w:t>
      </w:r>
      <w:r w:rsidR="002D7F0F" w:rsidRPr="00F32EEB">
        <w:rPr>
          <w:sz w:val="20"/>
        </w:rPr>
        <w:t>g</w:t>
      </w:r>
      <w:r w:rsidRPr="00F32EEB">
        <w:rPr>
          <w:sz w:val="20"/>
        </w:rPr>
        <w:t>;</w:t>
      </w:r>
    </w:p>
    <w:p w14:paraId="5528B9AA" w14:textId="77777777" w:rsidR="00641B8C" w:rsidRPr="00F32EEB" w:rsidRDefault="006004F5" w:rsidP="002D7F0F">
      <w:pPr>
        <w:pStyle w:val="CODE"/>
        <w:rPr>
          <w:sz w:val="20"/>
        </w:rPr>
      </w:pPr>
      <w:r w:rsidRPr="00F32EEB">
        <w:rPr>
          <w:sz w:val="20"/>
        </w:rPr>
        <w:tab/>
      </w:r>
      <w:r w:rsidRPr="00F32EEB">
        <w:rPr>
          <w:sz w:val="20"/>
        </w:rPr>
        <w:tab/>
        <w:t xml:space="preserve">C= </w:t>
      </w:r>
      <w:r w:rsidR="002D7F0F" w:rsidRPr="00F32EEB">
        <w:rPr>
          <w:sz w:val="20"/>
        </w:rPr>
        <w:t>h</w:t>
      </w:r>
      <w:r w:rsidRPr="00F32EEB">
        <w:rPr>
          <w:sz w:val="20"/>
        </w:rPr>
        <w:t>;</w:t>
      </w:r>
    </w:p>
    <w:p w14:paraId="16678B5F" w14:textId="77777777" w:rsidR="00641B8C" w:rsidRPr="00F32EEB" w:rsidRDefault="006004F5" w:rsidP="002D7F0F">
      <w:pPr>
        <w:pStyle w:val="CODE"/>
        <w:rPr>
          <w:sz w:val="20"/>
        </w:rPr>
      </w:pPr>
      <w:r w:rsidRPr="00F32EEB">
        <w:rPr>
          <w:sz w:val="20"/>
        </w:rPr>
        <w:t>end</w:t>
      </w:r>
    </w:p>
    <w:p w14:paraId="1D5A8279" w14:textId="77777777" w:rsidR="00641B8C" w:rsidRPr="00F32EEB" w:rsidRDefault="00641B8C" w:rsidP="002D7F0F">
      <w:pPr>
        <w:pStyle w:val="CODE"/>
        <w:rPr>
          <w:sz w:val="20"/>
        </w:rPr>
      </w:pPr>
    </w:p>
    <w:p w14:paraId="344C0FF5" w14:textId="77777777" w:rsidR="00641B8C" w:rsidRPr="00F32EEB" w:rsidRDefault="006004F5" w:rsidP="002D7F0F">
      <w:pPr>
        <w:pStyle w:val="CODE"/>
        <w:rPr>
          <w:sz w:val="20"/>
        </w:rPr>
      </w:pPr>
      <w:r w:rsidRPr="00F32EEB">
        <w:rPr>
          <w:sz w:val="20"/>
        </w:rPr>
        <w:t>endmodule</w:t>
      </w:r>
    </w:p>
    <w:p w14:paraId="650D0617" w14:textId="77777777" w:rsidR="006004F5" w:rsidRPr="00F32EEB" w:rsidRDefault="006004F5">
      <w:pPr>
        <w:rPr>
          <w:rFonts w:ascii="Arial" w:hAnsi="Arial" w:cs="Arial"/>
          <w:sz w:val="20"/>
          <w:szCs w:val="20"/>
        </w:rPr>
      </w:pPr>
    </w:p>
    <w:p w14:paraId="3FAF8343" w14:textId="77777777" w:rsidR="00641B8C" w:rsidRPr="00F32EEB" w:rsidRDefault="004D50F5" w:rsidP="004D50F5">
      <w:pPr>
        <w:pStyle w:val="BodyText"/>
        <w:spacing w:after="0"/>
        <w:rPr>
          <w:rFonts w:ascii="Arial" w:hAnsi="Arial"/>
          <w:szCs w:val="20"/>
          <w:lang w:eastAsia="ja-JP"/>
        </w:rPr>
      </w:pPr>
      <w:r>
        <w:rPr>
          <w:rFonts w:ascii="Arial" w:hAnsi="Arial"/>
          <w:szCs w:val="20"/>
          <w:lang w:eastAsia="ja-JP"/>
        </w:rPr>
        <w:t xml:space="preserve">        </w:t>
      </w:r>
      <w:r w:rsidR="0086401D" w:rsidRPr="00F32EEB">
        <w:rPr>
          <w:rFonts w:ascii="Arial" w:hAnsi="Arial"/>
          <w:szCs w:val="20"/>
          <w:lang w:eastAsia="ja-JP"/>
        </w:rPr>
        <w:t xml:space="preserve">Listing </w:t>
      </w:r>
      <w:r w:rsidR="00F32EEB">
        <w:rPr>
          <w:rFonts w:ascii="Arial" w:hAnsi="Arial"/>
          <w:szCs w:val="20"/>
          <w:lang w:eastAsia="ja-JP"/>
        </w:rPr>
        <w:t>2</w:t>
      </w:r>
      <w:r w:rsidR="0086401D" w:rsidRPr="00F32EEB">
        <w:rPr>
          <w:rFonts w:ascii="Arial" w:hAnsi="Arial"/>
          <w:szCs w:val="20"/>
          <w:lang w:eastAsia="ja-JP"/>
        </w:rPr>
        <w:t>.2</w:t>
      </w:r>
      <w:r>
        <w:rPr>
          <w:rFonts w:ascii="Arial" w:hAnsi="Arial"/>
          <w:szCs w:val="20"/>
          <w:lang w:eastAsia="ja-JP"/>
        </w:rPr>
        <w:t>.</w:t>
      </w:r>
      <w:r w:rsidR="0086401D" w:rsidRPr="00F32EEB">
        <w:rPr>
          <w:rFonts w:ascii="Arial" w:hAnsi="Arial"/>
          <w:szCs w:val="20"/>
          <w:lang w:eastAsia="ja-JP"/>
        </w:rPr>
        <w:t xml:space="preserve"> Example Circuit Constraints (circuit.sdc)</w:t>
      </w:r>
    </w:p>
    <w:p w14:paraId="4B4B7230" w14:textId="77777777" w:rsidR="00641B8C" w:rsidRPr="00F32EEB" w:rsidRDefault="006004F5" w:rsidP="002D7F0F">
      <w:pPr>
        <w:pStyle w:val="CODE"/>
        <w:rPr>
          <w:sz w:val="20"/>
        </w:rPr>
      </w:pPr>
      <w:r w:rsidRPr="00F32EEB">
        <w:rPr>
          <w:sz w:val="20"/>
        </w:rPr>
        <w:t>set_load -pin_load 0.04 [get_ports {out}]</w:t>
      </w:r>
    </w:p>
    <w:p w14:paraId="286874E7" w14:textId="77777777" w:rsidR="006004F5" w:rsidRPr="00F32EEB" w:rsidRDefault="006004F5" w:rsidP="002D7F0F">
      <w:pPr>
        <w:pStyle w:val="CODE"/>
        <w:rPr>
          <w:sz w:val="20"/>
        </w:rPr>
      </w:pPr>
    </w:p>
    <w:p w14:paraId="4A59971C" w14:textId="77777777" w:rsidR="00641B8C" w:rsidRPr="00F32EEB" w:rsidRDefault="006004F5" w:rsidP="002D7F0F">
      <w:pPr>
        <w:pStyle w:val="CODE"/>
        <w:rPr>
          <w:sz w:val="20"/>
        </w:rPr>
      </w:pPr>
      <w:r w:rsidRPr="00F32EEB">
        <w:rPr>
          <w:sz w:val="20"/>
        </w:rPr>
        <w:t>create_clock [get_ports clk]  -period 10  -waveform {0 5}</w:t>
      </w:r>
    </w:p>
    <w:p w14:paraId="6A06FB2A" w14:textId="77777777" w:rsidR="00641B8C" w:rsidRPr="00F32EEB" w:rsidRDefault="006004F5" w:rsidP="002D7F0F">
      <w:pPr>
        <w:pStyle w:val="CODE"/>
        <w:rPr>
          <w:sz w:val="20"/>
        </w:rPr>
      </w:pPr>
      <w:r w:rsidRPr="00F32EEB">
        <w:rPr>
          <w:sz w:val="20"/>
        </w:rPr>
        <w:t>set_clock_uncertainty 0.4  [get_clocks clk]</w:t>
      </w:r>
    </w:p>
    <w:p w14:paraId="28DE6CFA" w14:textId="77777777" w:rsidR="00641B8C" w:rsidRPr="00F32EEB" w:rsidRDefault="006004F5" w:rsidP="002D7F0F">
      <w:pPr>
        <w:pStyle w:val="CODE"/>
        <w:rPr>
          <w:sz w:val="20"/>
        </w:rPr>
      </w:pPr>
      <w:r w:rsidRPr="00F32EEB">
        <w:rPr>
          <w:sz w:val="20"/>
        </w:rPr>
        <w:t>set_propagated_clock [get_clocks clk]</w:t>
      </w:r>
    </w:p>
    <w:p w14:paraId="780769D1" w14:textId="77777777" w:rsidR="00641B8C" w:rsidRPr="00F32EEB" w:rsidRDefault="006004F5" w:rsidP="002D7F0F">
      <w:pPr>
        <w:pStyle w:val="CODE"/>
        <w:rPr>
          <w:sz w:val="20"/>
        </w:rPr>
      </w:pPr>
      <w:r w:rsidRPr="00F32EEB">
        <w:rPr>
          <w:sz w:val="20"/>
        </w:rPr>
        <w:t>set_clock_transition -rise 0.8 [get_clocks clk]</w:t>
      </w:r>
    </w:p>
    <w:p w14:paraId="4F735D34" w14:textId="77777777" w:rsidR="00641B8C" w:rsidRPr="00F32EEB" w:rsidRDefault="006004F5" w:rsidP="002D7F0F">
      <w:pPr>
        <w:pStyle w:val="CODE"/>
        <w:rPr>
          <w:sz w:val="20"/>
        </w:rPr>
      </w:pPr>
      <w:r w:rsidRPr="00F32EEB">
        <w:rPr>
          <w:sz w:val="20"/>
        </w:rPr>
        <w:t>set_clock_transition -fall 0.8 [get_clocks clk]</w:t>
      </w:r>
    </w:p>
    <w:p w14:paraId="17CB6B7C" w14:textId="77777777" w:rsidR="00641B8C" w:rsidRPr="00F32EEB" w:rsidRDefault="006004F5" w:rsidP="002D7F0F">
      <w:pPr>
        <w:pStyle w:val="CODE"/>
        <w:rPr>
          <w:sz w:val="20"/>
        </w:rPr>
      </w:pPr>
      <w:r w:rsidRPr="00F32EEB">
        <w:rPr>
          <w:sz w:val="20"/>
        </w:rPr>
        <w:t>set_wire_load_model -name 8000</w:t>
      </w:r>
      <w:r w:rsidRPr="00F32EEB">
        <w:rPr>
          <w:sz w:val="20"/>
        </w:rPr>
        <w:tab/>
      </w:r>
    </w:p>
    <w:p w14:paraId="71E7347C" w14:textId="77777777" w:rsidR="00641B8C" w:rsidRPr="00F32EEB" w:rsidRDefault="006004F5" w:rsidP="002D7F0F">
      <w:pPr>
        <w:pStyle w:val="CODE"/>
        <w:rPr>
          <w:sz w:val="20"/>
        </w:rPr>
      </w:pPr>
      <w:r w:rsidRPr="00F32EEB">
        <w:rPr>
          <w:sz w:val="20"/>
        </w:rPr>
        <w:t>set_input_delay -clock clk 5 [get_ports a]</w:t>
      </w:r>
    </w:p>
    <w:p w14:paraId="4DD55AFA" w14:textId="77777777" w:rsidR="00641B8C" w:rsidRPr="00F32EEB" w:rsidRDefault="006004F5" w:rsidP="002D7F0F">
      <w:pPr>
        <w:pStyle w:val="CODE"/>
        <w:rPr>
          <w:sz w:val="20"/>
        </w:rPr>
      </w:pPr>
      <w:r w:rsidRPr="00F32EEB">
        <w:rPr>
          <w:sz w:val="20"/>
        </w:rPr>
        <w:t>set_input_delay -clock clk 5 [get_ports b]</w:t>
      </w:r>
    </w:p>
    <w:p w14:paraId="0D10123F" w14:textId="77777777" w:rsidR="00641B8C" w:rsidRPr="00F32EEB" w:rsidRDefault="006004F5" w:rsidP="002D7F0F">
      <w:pPr>
        <w:pStyle w:val="CODE"/>
        <w:rPr>
          <w:sz w:val="20"/>
        </w:rPr>
      </w:pPr>
      <w:r w:rsidRPr="00F32EEB">
        <w:rPr>
          <w:sz w:val="20"/>
        </w:rPr>
        <w:t>set_input_delay -clock clk 5 [get_ports c]</w:t>
      </w:r>
    </w:p>
    <w:p w14:paraId="3C98C42B" w14:textId="77777777" w:rsidR="00641B8C" w:rsidRPr="00F32EEB" w:rsidRDefault="006004F5" w:rsidP="002D7F0F">
      <w:pPr>
        <w:pStyle w:val="CODE"/>
        <w:rPr>
          <w:sz w:val="20"/>
        </w:rPr>
      </w:pPr>
      <w:r w:rsidRPr="00F32EEB">
        <w:rPr>
          <w:sz w:val="20"/>
        </w:rPr>
        <w:t>set_input_delay -clock clk 5 [get_ports d]</w:t>
      </w:r>
    </w:p>
    <w:p w14:paraId="4BAA71D3" w14:textId="77777777" w:rsidR="00641B8C" w:rsidRPr="00F32EEB" w:rsidRDefault="006004F5" w:rsidP="002D7F0F">
      <w:pPr>
        <w:pStyle w:val="CODE"/>
        <w:rPr>
          <w:sz w:val="20"/>
        </w:rPr>
      </w:pPr>
      <w:r w:rsidRPr="00F32EEB">
        <w:rPr>
          <w:sz w:val="20"/>
        </w:rPr>
        <w:t>set_input_delay -clock clk 5 [get_ports e]</w:t>
      </w:r>
    </w:p>
    <w:p w14:paraId="64DD7B13" w14:textId="77777777" w:rsidR="00641B8C" w:rsidRPr="00F32EEB" w:rsidRDefault="006004F5" w:rsidP="002D7F0F">
      <w:pPr>
        <w:pStyle w:val="CODE"/>
        <w:rPr>
          <w:sz w:val="20"/>
        </w:rPr>
      </w:pPr>
      <w:r w:rsidRPr="00F32EEB">
        <w:rPr>
          <w:sz w:val="20"/>
        </w:rPr>
        <w:t>set_output_delay -clock clk  8  [get_ports {out}]</w:t>
      </w:r>
    </w:p>
    <w:p w14:paraId="1FC7766D" w14:textId="77777777" w:rsidR="006004F5" w:rsidRPr="00F32EEB" w:rsidRDefault="006004F5">
      <w:pPr>
        <w:pStyle w:val="BodyText"/>
        <w:spacing w:after="0"/>
        <w:rPr>
          <w:rFonts w:ascii="Arial" w:hAnsi="Arial" w:cs="Arial"/>
          <w:b/>
          <w:szCs w:val="20"/>
          <w:u w:val="single"/>
        </w:rPr>
      </w:pPr>
    </w:p>
    <w:p w14:paraId="4216E400" w14:textId="77777777" w:rsidR="00641B8C" w:rsidRPr="00F32EEB" w:rsidRDefault="005C46CA">
      <w:pPr>
        <w:pStyle w:val="BodyText"/>
        <w:spacing w:after="0"/>
        <w:rPr>
          <w:rFonts w:ascii="Arial" w:hAnsi="Arial" w:cs="Arial"/>
          <w:b/>
          <w:bCs/>
          <w:szCs w:val="20"/>
        </w:rPr>
      </w:pPr>
      <w:r w:rsidRPr="00F32EEB">
        <w:rPr>
          <w:rFonts w:ascii="Arial" w:hAnsi="Arial" w:cs="Arial"/>
          <w:b/>
          <w:szCs w:val="20"/>
        </w:rPr>
        <w:t>1. Load</w:t>
      </w:r>
      <w:r w:rsidR="00F3044E">
        <w:rPr>
          <w:rFonts w:ascii="Arial" w:hAnsi="Arial" w:cs="Arial"/>
          <w:b/>
          <w:szCs w:val="20"/>
        </w:rPr>
        <w:t>ing</w:t>
      </w:r>
      <w:r w:rsidRPr="00F32EEB">
        <w:rPr>
          <w:rFonts w:ascii="Arial" w:hAnsi="Arial" w:cs="Arial"/>
          <w:b/>
          <w:szCs w:val="20"/>
        </w:rPr>
        <w:t xml:space="preserve"> Gate Level design into PrimeTime</w:t>
      </w:r>
    </w:p>
    <w:p w14:paraId="0335BAE1" w14:textId="77777777" w:rsidR="005C46CA" w:rsidRPr="00F32EEB" w:rsidRDefault="005C46CA">
      <w:pPr>
        <w:pStyle w:val="BodyText"/>
        <w:spacing w:after="0"/>
        <w:rPr>
          <w:rFonts w:ascii="Arial" w:hAnsi="Arial" w:cs="Arial"/>
          <w:szCs w:val="20"/>
        </w:rPr>
      </w:pPr>
      <w:r w:rsidRPr="00F32EEB">
        <w:rPr>
          <w:rFonts w:ascii="Arial" w:hAnsi="Arial" w:cs="Arial"/>
          <w:szCs w:val="20"/>
        </w:rPr>
        <w:t>First load design along with constraints into PrimeTime. Below is a sample script to it.</w:t>
      </w:r>
    </w:p>
    <w:p w14:paraId="3F4F0C46" w14:textId="77777777" w:rsidR="005C46CA" w:rsidRPr="00F32EEB" w:rsidRDefault="005C46CA">
      <w:pPr>
        <w:pStyle w:val="BodyText"/>
        <w:spacing w:after="0"/>
        <w:rPr>
          <w:rFonts w:ascii="Arial" w:hAnsi="Arial" w:cs="Arial"/>
          <w:szCs w:val="20"/>
        </w:rPr>
      </w:pPr>
    </w:p>
    <w:p w14:paraId="5696BEA9" w14:textId="77777777" w:rsidR="005C46CA" w:rsidRPr="00F32EEB" w:rsidRDefault="005C46CA" w:rsidP="002D7F0F">
      <w:pPr>
        <w:pStyle w:val="CODE"/>
        <w:rPr>
          <w:sz w:val="20"/>
        </w:rPr>
      </w:pPr>
      <w:r w:rsidRPr="00F32EEB">
        <w:rPr>
          <w:sz w:val="20"/>
        </w:rPr>
        <w:t>set link_path ../library/saed32rvt_tt1p05v25c.db</w:t>
      </w:r>
    </w:p>
    <w:p w14:paraId="701D3315" w14:textId="77777777" w:rsidR="005C46CA" w:rsidRPr="00F32EEB" w:rsidRDefault="005C46CA" w:rsidP="002D7F0F">
      <w:pPr>
        <w:pStyle w:val="CODE"/>
        <w:rPr>
          <w:sz w:val="20"/>
        </w:rPr>
      </w:pPr>
      <w:r w:rsidRPr="00F32EEB">
        <w:rPr>
          <w:sz w:val="20"/>
        </w:rPr>
        <w:t>read_verilog ../results/circuit_gate.v</w:t>
      </w:r>
    </w:p>
    <w:p w14:paraId="2B3D96BB" w14:textId="77777777" w:rsidR="005C46CA" w:rsidRPr="00F32EEB" w:rsidRDefault="005C46CA" w:rsidP="002D7F0F">
      <w:pPr>
        <w:pStyle w:val="CODE"/>
        <w:rPr>
          <w:sz w:val="20"/>
        </w:rPr>
      </w:pPr>
      <w:r w:rsidRPr="00F32EEB">
        <w:rPr>
          <w:sz w:val="20"/>
        </w:rPr>
        <w:t>read_sdc ../source/circuit.sdc</w:t>
      </w:r>
    </w:p>
    <w:p w14:paraId="74CC3F33" w14:textId="77777777" w:rsidR="005C46CA" w:rsidRPr="00F32EEB" w:rsidRDefault="005C46CA">
      <w:pPr>
        <w:pStyle w:val="BodyText"/>
        <w:spacing w:after="0"/>
        <w:rPr>
          <w:rFonts w:ascii="Arial" w:hAnsi="Arial" w:cs="Arial"/>
          <w:szCs w:val="20"/>
        </w:rPr>
      </w:pPr>
    </w:p>
    <w:p w14:paraId="5AA17B5D" w14:textId="77777777" w:rsidR="004C6EDA" w:rsidRPr="00F32EEB" w:rsidRDefault="004C6EDA" w:rsidP="004C6EDA">
      <w:pPr>
        <w:pStyle w:val="BodyText"/>
        <w:spacing w:after="0"/>
        <w:rPr>
          <w:rFonts w:ascii="Arial" w:hAnsi="Arial" w:cs="Arial"/>
          <w:szCs w:val="20"/>
        </w:rPr>
      </w:pPr>
    </w:p>
    <w:p w14:paraId="00069819" w14:textId="77777777" w:rsidR="00865679" w:rsidRPr="00F32EEB" w:rsidRDefault="00584E96" w:rsidP="004C6EDA">
      <w:pPr>
        <w:pStyle w:val="BodyText"/>
        <w:spacing w:after="0"/>
        <w:rPr>
          <w:rFonts w:ascii="Arial" w:hAnsi="Arial" w:cs="Arial"/>
          <w:b/>
          <w:szCs w:val="20"/>
        </w:rPr>
      </w:pPr>
      <w:r w:rsidRPr="00F32EEB">
        <w:rPr>
          <w:rFonts w:ascii="Arial" w:hAnsi="Arial" w:cs="Arial"/>
          <w:b/>
          <w:szCs w:val="20"/>
        </w:rPr>
        <w:t>2</w:t>
      </w:r>
      <w:r w:rsidR="00865679" w:rsidRPr="00F32EEB">
        <w:rPr>
          <w:rFonts w:ascii="Arial" w:hAnsi="Arial" w:cs="Arial"/>
          <w:b/>
          <w:szCs w:val="20"/>
        </w:rPr>
        <w:t>. Generat</w:t>
      </w:r>
      <w:r w:rsidR="00F3044E">
        <w:rPr>
          <w:rFonts w:ascii="Arial" w:hAnsi="Arial" w:cs="Arial"/>
          <w:b/>
          <w:szCs w:val="20"/>
        </w:rPr>
        <w:t>ing</w:t>
      </w:r>
      <w:r w:rsidR="00865679" w:rsidRPr="00F32EEB">
        <w:rPr>
          <w:rFonts w:ascii="Arial" w:hAnsi="Arial" w:cs="Arial"/>
          <w:b/>
          <w:szCs w:val="20"/>
        </w:rPr>
        <w:t xml:space="preserve"> Histogram view of Endpoint slack </w:t>
      </w:r>
    </w:p>
    <w:p w14:paraId="1805AD7C" w14:textId="77777777" w:rsidR="00865679" w:rsidRPr="00F32EEB" w:rsidRDefault="00865679" w:rsidP="004C6EDA">
      <w:pPr>
        <w:pStyle w:val="BodyText"/>
        <w:spacing w:after="0"/>
        <w:rPr>
          <w:rFonts w:ascii="Arial" w:hAnsi="Arial" w:cs="Arial"/>
          <w:szCs w:val="20"/>
        </w:rPr>
      </w:pPr>
      <w:r w:rsidRPr="00F32EEB">
        <w:rPr>
          <w:rFonts w:ascii="Arial" w:hAnsi="Arial" w:cs="Arial"/>
          <w:szCs w:val="20"/>
        </w:rPr>
        <w:t>Using Timing-&gt;Histogram-&gt; Endpoint slack generate</w:t>
      </w:r>
      <w:r w:rsidR="00251792">
        <w:rPr>
          <w:rFonts w:ascii="Arial" w:hAnsi="Arial" w:cs="Arial"/>
          <w:szCs w:val="20"/>
        </w:rPr>
        <w:t>s</w:t>
      </w:r>
      <w:r w:rsidRPr="00F32EEB">
        <w:rPr>
          <w:rFonts w:ascii="Arial" w:hAnsi="Arial" w:cs="Arial"/>
          <w:szCs w:val="20"/>
        </w:rPr>
        <w:t xml:space="preserve"> endpoint slack diagram (Fig. 2) showing number of endpoints with different values of slack. By selecting endpoint in the diagram, Path Inspector window can be opened (Fig. 3) which represents timing report’s detailed information. </w:t>
      </w:r>
    </w:p>
    <w:p w14:paraId="2CDD1C95" w14:textId="77777777" w:rsidR="005C46CA" w:rsidRPr="00F32EEB" w:rsidRDefault="005C46CA">
      <w:pPr>
        <w:pStyle w:val="BodyText"/>
        <w:spacing w:after="0"/>
        <w:rPr>
          <w:rFonts w:ascii="Arial" w:hAnsi="Arial" w:cs="Arial"/>
          <w:b/>
          <w:szCs w:val="20"/>
          <w:u w:val="single"/>
        </w:rPr>
      </w:pPr>
    </w:p>
    <w:p w14:paraId="399E398B" w14:textId="77777777" w:rsidR="00865679" w:rsidRPr="00F32EEB" w:rsidRDefault="000F7E0B" w:rsidP="00865679">
      <w:pPr>
        <w:pStyle w:val="BodyText"/>
        <w:spacing w:after="0"/>
        <w:jc w:val="center"/>
        <w:rPr>
          <w:noProof/>
          <w:szCs w:val="20"/>
          <w:lang w:eastAsia="en-US"/>
        </w:rPr>
      </w:pPr>
      <w:r w:rsidRPr="00F32EEB">
        <w:rPr>
          <w:noProof/>
          <w:szCs w:val="20"/>
          <w:lang w:eastAsia="en-US"/>
        </w:rPr>
        <w:drawing>
          <wp:inline distT="0" distB="0" distL="0" distR="0" wp14:anchorId="3681E131" wp14:editId="47000702">
            <wp:extent cx="2181225" cy="1748155"/>
            <wp:effectExtent l="0" t="0" r="9525" b="444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8133" t="12051" r="35129" b="50652"/>
                    <a:stretch>
                      <a:fillRect/>
                    </a:stretch>
                  </pic:blipFill>
                  <pic:spPr bwMode="auto">
                    <a:xfrm>
                      <a:off x="0" y="0"/>
                      <a:ext cx="2181225" cy="1748155"/>
                    </a:xfrm>
                    <a:prstGeom prst="rect">
                      <a:avLst/>
                    </a:prstGeom>
                    <a:noFill/>
                    <a:ln>
                      <a:noFill/>
                    </a:ln>
                  </pic:spPr>
                </pic:pic>
              </a:graphicData>
            </a:graphic>
          </wp:inline>
        </w:drawing>
      </w:r>
    </w:p>
    <w:p w14:paraId="061260B7" w14:textId="77777777" w:rsidR="00865679" w:rsidRPr="00F32EEB" w:rsidRDefault="00865679" w:rsidP="00865679">
      <w:pPr>
        <w:pStyle w:val="BodyText"/>
        <w:spacing w:after="0"/>
        <w:jc w:val="center"/>
        <w:rPr>
          <w:rFonts w:ascii="Arial" w:hAnsi="Arial" w:cs="Arial"/>
          <w:szCs w:val="20"/>
        </w:rPr>
      </w:pPr>
      <w:r w:rsidRPr="00F32EEB">
        <w:rPr>
          <w:rFonts w:ascii="Arial" w:hAnsi="Arial" w:cs="Arial"/>
          <w:szCs w:val="20"/>
        </w:rPr>
        <w:t xml:space="preserve">Fig. </w:t>
      </w:r>
      <w:r w:rsidR="00F32EEB">
        <w:rPr>
          <w:rFonts w:ascii="Arial" w:hAnsi="Arial" w:cs="Arial"/>
          <w:szCs w:val="20"/>
        </w:rPr>
        <w:t>2.</w:t>
      </w:r>
      <w:r w:rsidRPr="00F32EEB">
        <w:rPr>
          <w:rFonts w:ascii="Arial" w:hAnsi="Arial" w:cs="Arial"/>
          <w:szCs w:val="20"/>
        </w:rPr>
        <w:t>2. Histogram view of Endpoint slack</w:t>
      </w:r>
    </w:p>
    <w:p w14:paraId="0A151072" w14:textId="77777777" w:rsidR="00865679" w:rsidRPr="00F32EEB" w:rsidRDefault="00865679" w:rsidP="00865679">
      <w:pPr>
        <w:pStyle w:val="BodyText"/>
        <w:spacing w:after="0"/>
        <w:jc w:val="center"/>
        <w:rPr>
          <w:rFonts w:ascii="Arial" w:hAnsi="Arial" w:cs="Arial"/>
          <w:szCs w:val="20"/>
        </w:rPr>
      </w:pPr>
    </w:p>
    <w:p w14:paraId="65248F39" w14:textId="77777777" w:rsidR="00865679" w:rsidRPr="00F32EEB" w:rsidRDefault="00D35FD8" w:rsidP="00865679">
      <w:pPr>
        <w:pStyle w:val="BodyText"/>
        <w:spacing w:after="0"/>
        <w:jc w:val="center"/>
        <w:rPr>
          <w:rFonts w:ascii="Arial" w:hAnsi="Arial" w:cs="Arial"/>
          <w:szCs w:val="20"/>
        </w:rPr>
      </w:pPr>
      <w:r>
        <w:rPr>
          <w:noProof/>
        </w:rPr>
        <w:drawing>
          <wp:inline distT="0" distB="0" distL="0" distR="0" wp14:anchorId="7CA75477" wp14:editId="3A6056F6">
            <wp:extent cx="4703844" cy="323171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9008" cy="3235263"/>
                    </a:xfrm>
                    <a:prstGeom prst="rect">
                      <a:avLst/>
                    </a:prstGeom>
                  </pic:spPr>
                </pic:pic>
              </a:graphicData>
            </a:graphic>
          </wp:inline>
        </w:drawing>
      </w:r>
    </w:p>
    <w:p w14:paraId="4697652F" w14:textId="77777777" w:rsidR="00865679" w:rsidRPr="00F32EEB" w:rsidRDefault="00865679" w:rsidP="00865679">
      <w:pPr>
        <w:pStyle w:val="BodyText"/>
        <w:spacing w:after="0"/>
        <w:jc w:val="center"/>
        <w:rPr>
          <w:rFonts w:ascii="Arial" w:hAnsi="Arial" w:cs="Arial"/>
          <w:b/>
          <w:szCs w:val="20"/>
          <w:u w:val="single"/>
        </w:rPr>
      </w:pPr>
      <w:r w:rsidRPr="00F32EEB">
        <w:rPr>
          <w:rFonts w:ascii="Arial" w:hAnsi="Arial" w:cs="Arial"/>
          <w:szCs w:val="20"/>
        </w:rPr>
        <w:t>Fig</w:t>
      </w:r>
      <w:r w:rsidR="00F32EEB">
        <w:rPr>
          <w:rFonts w:ascii="Arial" w:hAnsi="Arial" w:cs="Arial"/>
          <w:szCs w:val="20"/>
        </w:rPr>
        <w:t>.</w:t>
      </w:r>
      <w:r w:rsidRPr="00F32EEB">
        <w:rPr>
          <w:rFonts w:ascii="Arial" w:hAnsi="Arial" w:cs="Arial"/>
          <w:szCs w:val="20"/>
        </w:rPr>
        <w:t xml:space="preserve"> </w:t>
      </w:r>
      <w:r w:rsidR="00F32EEB">
        <w:rPr>
          <w:rFonts w:ascii="Arial" w:hAnsi="Arial" w:cs="Arial"/>
          <w:szCs w:val="20"/>
        </w:rPr>
        <w:t>2.</w:t>
      </w:r>
      <w:r w:rsidRPr="00F32EEB">
        <w:rPr>
          <w:rFonts w:ascii="Arial" w:hAnsi="Arial" w:cs="Arial"/>
          <w:szCs w:val="20"/>
        </w:rPr>
        <w:t>3. Path Inspector window</w:t>
      </w:r>
    </w:p>
    <w:p w14:paraId="39118FFF" w14:textId="77777777" w:rsidR="00865679" w:rsidRPr="00F32EEB" w:rsidRDefault="00865679">
      <w:pPr>
        <w:pStyle w:val="BodyText"/>
        <w:spacing w:after="0"/>
        <w:rPr>
          <w:rFonts w:ascii="Arial" w:hAnsi="Arial" w:cs="Arial"/>
          <w:szCs w:val="20"/>
        </w:rPr>
      </w:pPr>
    </w:p>
    <w:p w14:paraId="71CDEDE5" w14:textId="77777777" w:rsidR="00865679" w:rsidRPr="00F32EEB" w:rsidRDefault="00865679">
      <w:pPr>
        <w:pStyle w:val="BodyText"/>
        <w:spacing w:after="0"/>
        <w:rPr>
          <w:rFonts w:ascii="Arial" w:hAnsi="Arial" w:cs="Arial"/>
          <w:b/>
          <w:szCs w:val="20"/>
          <w:u w:val="single"/>
        </w:rPr>
      </w:pPr>
    </w:p>
    <w:p w14:paraId="042C563E" w14:textId="77777777" w:rsidR="006004F5" w:rsidRPr="00F32EEB" w:rsidRDefault="006004F5" w:rsidP="00865679">
      <w:pPr>
        <w:pStyle w:val="BodyText"/>
        <w:spacing w:after="0"/>
        <w:rPr>
          <w:rFonts w:ascii="Arial" w:hAnsi="Arial" w:cs="Arial"/>
          <w:szCs w:val="20"/>
        </w:rPr>
      </w:pPr>
    </w:p>
    <w:p w14:paraId="33F5394E" w14:textId="77777777" w:rsidR="00641B8C" w:rsidRPr="00F32EEB" w:rsidRDefault="00584E96">
      <w:pPr>
        <w:pStyle w:val="BodyText"/>
        <w:spacing w:after="0"/>
        <w:rPr>
          <w:rFonts w:ascii="Arial" w:hAnsi="Arial" w:cs="Arial"/>
          <w:b/>
          <w:bCs/>
          <w:szCs w:val="20"/>
          <w:u w:val="single"/>
        </w:rPr>
      </w:pPr>
      <w:r w:rsidRPr="00F32EEB">
        <w:rPr>
          <w:rFonts w:ascii="Arial" w:hAnsi="Arial" w:cs="Arial"/>
          <w:b/>
          <w:szCs w:val="20"/>
          <w:u w:val="single"/>
        </w:rPr>
        <w:t>3</w:t>
      </w:r>
      <w:r w:rsidR="00865679" w:rsidRPr="00F32EEB">
        <w:rPr>
          <w:rFonts w:ascii="Arial" w:hAnsi="Arial" w:cs="Arial"/>
          <w:b/>
          <w:szCs w:val="20"/>
          <w:u w:val="single"/>
        </w:rPr>
        <w:t>. D</w:t>
      </w:r>
      <w:r w:rsidR="006004F5" w:rsidRPr="00F32EEB">
        <w:rPr>
          <w:rFonts w:ascii="Arial" w:hAnsi="Arial" w:cs="Arial"/>
          <w:b/>
          <w:szCs w:val="20"/>
          <w:u w:val="single"/>
        </w:rPr>
        <w:t>elay Calculation</w:t>
      </w:r>
      <w:r w:rsidR="00F3044E">
        <w:rPr>
          <w:rFonts w:ascii="Arial" w:hAnsi="Arial" w:cs="Arial"/>
          <w:b/>
          <w:szCs w:val="20"/>
          <w:u w:val="single"/>
        </w:rPr>
        <w:t xml:space="preserve"> principle</w:t>
      </w:r>
    </w:p>
    <w:p w14:paraId="61A42253" w14:textId="77777777" w:rsidR="006004F5" w:rsidRPr="00F32EEB" w:rsidRDefault="00865679">
      <w:pPr>
        <w:pStyle w:val="BodyText"/>
        <w:spacing w:after="0"/>
        <w:rPr>
          <w:rFonts w:ascii="Arial" w:hAnsi="Arial" w:cs="Arial"/>
          <w:szCs w:val="20"/>
        </w:rPr>
      </w:pPr>
      <w:r w:rsidRPr="00F32EEB">
        <w:rPr>
          <w:rFonts w:ascii="Arial" w:hAnsi="Arial" w:cs="Arial"/>
          <w:szCs w:val="20"/>
        </w:rPr>
        <w:t xml:space="preserve">Both timing reports and Path inspector contain delay values for cells in increments of path delay. These delay values are calculated based on lookup tables of delay provided for each cell. Lookup tables contain cell delay values for several combination of input transition and output capacitance values. To see actual </w:t>
      </w:r>
      <w:r w:rsidR="00251792" w:rsidRPr="00F32EEB">
        <w:rPr>
          <w:rFonts w:ascii="Arial" w:hAnsi="Arial" w:cs="Arial"/>
          <w:szCs w:val="20"/>
        </w:rPr>
        <w:t>calculation</w:t>
      </w:r>
      <w:r w:rsidRPr="00F32EEB">
        <w:rPr>
          <w:rFonts w:ascii="Arial" w:hAnsi="Arial" w:cs="Arial"/>
          <w:szCs w:val="20"/>
        </w:rPr>
        <w:t xml:space="preserve"> process for specific cell</w:t>
      </w:r>
      <w:r w:rsidR="00251792">
        <w:rPr>
          <w:rFonts w:ascii="Arial" w:hAnsi="Arial" w:cs="Arial"/>
          <w:szCs w:val="20"/>
        </w:rPr>
        <w:t>, the</w:t>
      </w:r>
      <w:r w:rsidRPr="00F32EEB">
        <w:rPr>
          <w:rFonts w:ascii="Arial" w:hAnsi="Arial" w:cs="Arial"/>
          <w:szCs w:val="20"/>
        </w:rPr>
        <w:t xml:space="preserve"> </w:t>
      </w:r>
      <w:r w:rsidR="006004F5" w:rsidRPr="00F32EEB">
        <w:rPr>
          <w:rFonts w:ascii="Arial" w:hAnsi="Arial" w:cs="Arial"/>
          <w:szCs w:val="20"/>
        </w:rPr>
        <w:t>following command</w:t>
      </w:r>
      <w:r w:rsidRPr="00F32EEB">
        <w:rPr>
          <w:rFonts w:ascii="Arial" w:hAnsi="Arial" w:cs="Arial"/>
          <w:szCs w:val="20"/>
        </w:rPr>
        <w:t xml:space="preserve"> can be used</w:t>
      </w:r>
      <w:r w:rsidR="00251792">
        <w:rPr>
          <w:rFonts w:ascii="Arial" w:hAnsi="Arial" w:cs="Arial"/>
          <w:szCs w:val="20"/>
        </w:rPr>
        <w:t>:</w:t>
      </w:r>
    </w:p>
    <w:p w14:paraId="70C5C4CF" w14:textId="77777777" w:rsidR="006004F5" w:rsidRPr="00F32EEB" w:rsidRDefault="006004F5">
      <w:pPr>
        <w:pStyle w:val="BodyText"/>
        <w:spacing w:after="0"/>
        <w:rPr>
          <w:rFonts w:ascii="Arial" w:hAnsi="Arial" w:cs="Arial"/>
          <w:szCs w:val="20"/>
        </w:rPr>
      </w:pPr>
      <w:r w:rsidRPr="00F32EEB">
        <w:rPr>
          <w:rFonts w:ascii="Courier New" w:hAnsi="Courier New" w:cs="Courier New"/>
          <w:szCs w:val="20"/>
        </w:rPr>
        <w:t xml:space="preserve">report_delay_calculation -from {pin} -to {pin}  </w:t>
      </w:r>
    </w:p>
    <w:p w14:paraId="6E1C204C" w14:textId="77777777" w:rsidR="00865679" w:rsidRPr="00F32EEB" w:rsidRDefault="00865679">
      <w:pPr>
        <w:pStyle w:val="BodyText"/>
        <w:spacing w:after="0"/>
        <w:rPr>
          <w:rFonts w:ascii="Arial" w:hAnsi="Arial" w:cs="Arial"/>
          <w:szCs w:val="20"/>
        </w:rPr>
      </w:pPr>
    </w:p>
    <w:p w14:paraId="4810016A" w14:textId="77777777" w:rsidR="006004F5" w:rsidRPr="00F32EEB" w:rsidRDefault="006004F5">
      <w:pPr>
        <w:pStyle w:val="BodyText"/>
        <w:spacing w:after="0"/>
        <w:rPr>
          <w:rFonts w:ascii="Arial" w:hAnsi="Arial" w:cs="Arial"/>
          <w:szCs w:val="20"/>
        </w:rPr>
      </w:pPr>
      <w:r w:rsidRPr="00F32EEB">
        <w:rPr>
          <w:rFonts w:ascii="Arial" w:hAnsi="Arial" w:cs="Arial"/>
          <w:szCs w:val="20"/>
        </w:rPr>
        <w:t>For example:</w:t>
      </w:r>
    </w:p>
    <w:p w14:paraId="29131873" w14:textId="77777777" w:rsidR="006004F5" w:rsidRPr="00F32EEB" w:rsidRDefault="006004F5">
      <w:pPr>
        <w:pStyle w:val="BodyText"/>
        <w:spacing w:after="0"/>
        <w:rPr>
          <w:rFonts w:ascii="Arial" w:hAnsi="Arial" w:cs="Arial"/>
          <w:szCs w:val="20"/>
        </w:rPr>
      </w:pPr>
      <w:r w:rsidRPr="00F32EEB">
        <w:rPr>
          <w:rFonts w:ascii="Courier New" w:hAnsi="Courier New" w:cs="Courier New"/>
          <w:szCs w:val="20"/>
        </w:rPr>
        <w:t>report_delay_calculation -from {U</w:t>
      </w:r>
      <w:r w:rsidR="00D35FD8">
        <w:rPr>
          <w:rFonts w:ascii="Courier New" w:hAnsi="Courier New" w:cs="Courier New"/>
          <w:szCs w:val="20"/>
        </w:rPr>
        <w:t>13</w:t>
      </w:r>
      <w:r w:rsidRPr="00F32EEB">
        <w:rPr>
          <w:rFonts w:ascii="Courier New" w:hAnsi="Courier New" w:cs="Courier New"/>
          <w:szCs w:val="20"/>
        </w:rPr>
        <w:t>/A} -to {U</w:t>
      </w:r>
      <w:r w:rsidR="00D35FD8">
        <w:rPr>
          <w:rFonts w:ascii="Courier New" w:hAnsi="Courier New" w:cs="Courier New"/>
          <w:szCs w:val="20"/>
        </w:rPr>
        <w:t>13</w:t>
      </w:r>
      <w:r w:rsidRPr="00F32EEB">
        <w:rPr>
          <w:rFonts w:ascii="Courier New" w:hAnsi="Courier New" w:cs="Courier New"/>
          <w:szCs w:val="20"/>
        </w:rPr>
        <w:t>/</w:t>
      </w:r>
      <w:r w:rsidR="00D35FD8">
        <w:rPr>
          <w:rFonts w:ascii="Courier New" w:hAnsi="Courier New" w:cs="Courier New"/>
          <w:szCs w:val="20"/>
        </w:rPr>
        <w:t>X</w:t>
      </w:r>
      <w:r w:rsidRPr="00F32EEB">
        <w:rPr>
          <w:rFonts w:ascii="Courier New" w:hAnsi="Courier New" w:cs="Courier New"/>
          <w:szCs w:val="20"/>
        </w:rPr>
        <w:t>}</w:t>
      </w:r>
      <w:r w:rsidR="00865679" w:rsidRPr="00F32EEB">
        <w:rPr>
          <w:rFonts w:ascii="Arial" w:hAnsi="Arial" w:cs="Arial"/>
          <w:szCs w:val="20"/>
        </w:rPr>
        <w:t>command provides result similar to the one below</w:t>
      </w:r>
      <w:r w:rsidRPr="00F32EEB">
        <w:rPr>
          <w:rFonts w:ascii="Arial" w:hAnsi="Arial" w:cs="Arial"/>
          <w:szCs w:val="20"/>
        </w:rPr>
        <w:t>:</w:t>
      </w:r>
    </w:p>
    <w:p w14:paraId="5C9DBE8E" w14:textId="77777777" w:rsidR="00641B8C" w:rsidRPr="00F32EEB" w:rsidRDefault="00641B8C">
      <w:pPr>
        <w:pStyle w:val="BodyText"/>
        <w:spacing w:after="0"/>
        <w:rPr>
          <w:rFonts w:ascii="Courier New" w:hAnsi="Courier New" w:cs="Courier New"/>
          <w:szCs w:val="20"/>
        </w:rPr>
      </w:pPr>
    </w:p>
    <w:p w14:paraId="2AA43211" w14:textId="77777777" w:rsidR="00D35FD8" w:rsidRPr="00D35FD8" w:rsidRDefault="00D35FD8" w:rsidP="00D35FD8">
      <w:pPr>
        <w:pStyle w:val="CODE"/>
        <w:rPr>
          <w:sz w:val="20"/>
        </w:rPr>
      </w:pPr>
      <w:r w:rsidRPr="00D35FD8">
        <w:rPr>
          <w:sz w:val="20"/>
        </w:rPr>
        <w:t>****************************************</w:t>
      </w:r>
    </w:p>
    <w:p w14:paraId="78217FE7" w14:textId="77777777" w:rsidR="00D35FD8" w:rsidRPr="00D35FD8" w:rsidRDefault="00D35FD8" w:rsidP="00D35FD8">
      <w:pPr>
        <w:pStyle w:val="CODE"/>
        <w:rPr>
          <w:sz w:val="20"/>
        </w:rPr>
      </w:pPr>
      <w:r w:rsidRPr="00D35FD8">
        <w:rPr>
          <w:sz w:val="20"/>
        </w:rPr>
        <w:t>Report : delay_calculation</w:t>
      </w:r>
    </w:p>
    <w:p w14:paraId="3834B6EE" w14:textId="77777777" w:rsidR="00D35FD8" w:rsidRPr="00D35FD8" w:rsidRDefault="00D35FD8" w:rsidP="00D35FD8">
      <w:pPr>
        <w:pStyle w:val="CODE"/>
        <w:rPr>
          <w:sz w:val="20"/>
        </w:rPr>
      </w:pPr>
      <w:r w:rsidRPr="00D35FD8">
        <w:rPr>
          <w:sz w:val="20"/>
        </w:rPr>
        <w:t>Design : circuit</w:t>
      </w:r>
    </w:p>
    <w:p w14:paraId="595AA598" w14:textId="77777777" w:rsidR="00D35FD8" w:rsidRPr="00D35FD8" w:rsidRDefault="00D35FD8" w:rsidP="00D35FD8">
      <w:pPr>
        <w:pStyle w:val="CODE"/>
        <w:rPr>
          <w:sz w:val="20"/>
        </w:rPr>
      </w:pPr>
      <w:r w:rsidRPr="00D35FD8">
        <w:rPr>
          <w:sz w:val="20"/>
        </w:rPr>
        <w:t>Version: S-2021.06-SP4</w:t>
      </w:r>
    </w:p>
    <w:p w14:paraId="058FAFF5" w14:textId="77777777" w:rsidR="00D35FD8" w:rsidRPr="00D35FD8" w:rsidRDefault="00D35FD8" w:rsidP="00D35FD8">
      <w:pPr>
        <w:pStyle w:val="CODE"/>
        <w:rPr>
          <w:sz w:val="20"/>
        </w:rPr>
      </w:pPr>
      <w:r w:rsidRPr="00D35FD8">
        <w:rPr>
          <w:sz w:val="20"/>
        </w:rPr>
        <w:t>Date   : Tue Dec 13 10:08:54 2022</w:t>
      </w:r>
    </w:p>
    <w:p w14:paraId="745E0784" w14:textId="77777777" w:rsidR="00D35FD8" w:rsidRPr="00D35FD8" w:rsidRDefault="00D35FD8" w:rsidP="00D35FD8">
      <w:pPr>
        <w:pStyle w:val="CODE"/>
        <w:rPr>
          <w:sz w:val="20"/>
        </w:rPr>
      </w:pPr>
      <w:r w:rsidRPr="00D35FD8">
        <w:rPr>
          <w:sz w:val="20"/>
        </w:rPr>
        <w:t>****************************************</w:t>
      </w:r>
    </w:p>
    <w:p w14:paraId="56535806" w14:textId="77777777" w:rsidR="00D35FD8" w:rsidRPr="00D35FD8" w:rsidRDefault="00D35FD8" w:rsidP="00D35FD8">
      <w:pPr>
        <w:pStyle w:val="CODE"/>
        <w:rPr>
          <w:sz w:val="20"/>
        </w:rPr>
      </w:pPr>
    </w:p>
    <w:p w14:paraId="5664CECC" w14:textId="77777777" w:rsidR="00D35FD8" w:rsidRPr="00D35FD8" w:rsidRDefault="00D35FD8" w:rsidP="00D35FD8">
      <w:pPr>
        <w:pStyle w:val="CODE"/>
        <w:rPr>
          <w:sz w:val="20"/>
        </w:rPr>
      </w:pPr>
      <w:r w:rsidRPr="00D35FD8">
        <w:rPr>
          <w:sz w:val="20"/>
        </w:rPr>
        <w:t>From pin: U13/A</w:t>
      </w:r>
    </w:p>
    <w:p w14:paraId="745E422C" w14:textId="77777777" w:rsidR="00D35FD8" w:rsidRPr="00D35FD8" w:rsidRDefault="00D35FD8" w:rsidP="00D35FD8">
      <w:pPr>
        <w:pStyle w:val="CODE"/>
        <w:rPr>
          <w:sz w:val="20"/>
        </w:rPr>
      </w:pPr>
      <w:r w:rsidRPr="00D35FD8">
        <w:rPr>
          <w:sz w:val="20"/>
        </w:rPr>
        <w:t>To pin:   U13/X</w:t>
      </w:r>
    </w:p>
    <w:p w14:paraId="5F1D788F" w14:textId="77777777" w:rsidR="00D35FD8" w:rsidRPr="00D35FD8" w:rsidRDefault="00D35FD8" w:rsidP="00D35FD8">
      <w:pPr>
        <w:pStyle w:val="CODE"/>
        <w:rPr>
          <w:sz w:val="20"/>
        </w:rPr>
      </w:pPr>
      <w:r w:rsidRPr="00D35FD8">
        <w:rPr>
          <w:sz w:val="20"/>
        </w:rPr>
        <w:t>Main Library Units:  1ns  0.001pF  1000kOhm</w:t>
      </w:r>
    </w:p>
    <w:p w14:paraId="08A6F96B" w14:textId="77777777" w:rsidR="00D35FD8" w:rsidRPr="00D35FD8" w:rsidRDefault="00D35FD8" w:rsidP="00D35FD8">
      <w:pPr>
        <w:pStyle w:val="CODE"/>
        <w:rPr>
          <w:sz w:val="20"/>
        </w:rPr>
      </w:pPr>
    </w:p>
    <w:p w14:paraId="08BB2DD4" w14:textId="77777777" w:rsidR="00D35FD8" w:rsidRPr="00D35FD8" w:rsidRDefault="00D35FD8" w:rsidP="00D35FD8">
      <w:pPr>
        <w:pStyle w:val="CODE"/>
        <w:rPr>
          <w:sz w:val="20"/>
        </w:rPr>
      </w:pPr>
      <w:r w:rsidRPr="00D35FD8">
        <w:rPr>
          <w:sz w:val="20"/>
        </w:rPr>
        <w:t>Library: 'saed05nlplogl06hdl060f_tt0p75v25c'</w:t>
      </w:r>
    </w:p>
    <w:p w14:paraId="0FD9DB16" w14:textId="77777777" w:rsidR="00D35FD8" w:rsidRPr="00D35FD8" w:rsidRDefault="00D35FD8" w:rsidP="00D35FD8">
      <w:pPr>
        <w:pStyle w:val="CODE"/>
        <w:rPr>
          <w:sz w:val="20"/>
        </w:rPr>
      </w:pPr>
      <w:r w:rsidRPr="00D35FD8">
        <w:rPr>
          <w:sz w:val="20"/>
        </w:rPr>
        <w:t>Library Units:  1ns  0.001pF  1000kOhm</w:t>
      </w:r>
    </w:p>
    <w:p w14:paraId="33B68FE5" w14:textId="77777777" w:rsidR="00D35FD8" w:rsidRPr="00D35FD8" w:rsidRDefault="00D35FD8" w:rsidP="00D35FD8">
      <w:pPr>
        <w:pStyle w:val="CODE"/>
        <w:rPr>
          <w:sz w:val="20"/>
        </w:rPr>
      </w:pPr>
      <w:r w:rsidRPr="00D35FD8">
        <w:rPr>
          <w:sz w:val="20"/>
        </w:rPr>
        <w:t xml:space="preserve">Library </w:t>
      </w:r>
      <w:r w:rsidRPr="008712F7">
        <w:rPr>
          <w:sz w:val="20"/>
        </w:rPr>
        <w:t>Cell: 'SAEDSVT05_INV_1'</w:t>
      </w:r>
    </w:p>
    <w:p w14:paraId="7DBB00CE" w14:textId="77777777" w:rsidR="00D35FD8" w:rsidRPr="00D35FD8" w:rsidRDefault="00D35FD8" w:rsidP="00D35FD8">
      <w:pPr>
        <w:pStyle w:val="CODE"/>
        <w:rPr>
          <w:sz w:val="20"/>
        </w:rPr>
      </w:pPr>
      <w:r w:rsidRPr="00D35FD8">
        <w:rPr>
          <w:sz w:val="20"/>
        </w:rPr>
        <w:t>arc sense:                       negative_unate</w:t>
      </w:r>
    </w:p>
    <w:p w14:paraId="0A1ADD05" w14:textId="77777777" w:rsidR="00D35FD8" w:rsidRPr="00D35FD8" w:rsidRDefault="00D35FD8" w:rsidP="00D35FD8">
      <w:pPr>
        <w:pStyle w:val="CODE"/>
        <w:rPr>
          <w:sz w:val="20"/>
        </w:rPr>
      </w:pPr>
      <w:r w:rsidRPr="00D35FD8">
        <w:rPr>
          <w:sz w:val="20"/>
        </w:rPr>
        <w:t>arc type:                        cell</w:t>
      </w:r>
    </w:p>
    <w:p w14:paraId="439DB7CC" w14:textId="77777777" w:rsidR="00D35FD8" w:rsidRPr="00D35FD8" w:rsidRDefault="00D35FD8" w:rsidP="00D35FD8">
      <w:pPr>
        <w:pStyle w:val="CODE"/>
        <w:rPr>
          <w:sz w:val="20"/>
        </w:rPr>
      </w:pPr>
      <w:r w:rsidRPr="00D35FD8">
        <w:rPr>
          <w:sz w:val="20"/>
        </w:rPr>
        <w:t>Units:  1ns  0.001pF  1000kOhm</w:t>
      </w:r>
    </w:p>
    <w:p w14:paraId="14A0E2AE" w14:textId="77777777" w:rsidR="00D35FD8" w:rsidRPr="00D35FD8" w:rsidRDefault="00D35FD8" w:rsidP="00D35FD8">
      <w:pPr>
        <w:pStyle w:val="CODE"/>
        <w:rPr>
          <w:sz w:val="20"/>
        </w:rPr>
      </w:pPr>
    </w:p>
    <w:p w14:paraId="7B24F151" w14:textId="77777777" w:rsidR="00D35FD8" w:rsidRPr="00D35FD8" w:rsidRDefault="00D35FD8" w:rsidP="00D35FD8">
      <w:pPr>
        <w:pStyle w:val="CODE"/>
        <w:rPr>
          <w:sz w:val="20"/>
        </w:rPr>
      </w:pPr>
    </w:p>
    <w:p w14:paraId="534AB4E6" w14:textId="77777777" w:rsidR="00D35FD8" w:rsidRPr="00D35FD8" w:rsidRDefault="00D35FD8" w:rsidP="00D35FD8">
      <w:pPr>
        <w:pStyle w:val="CODE"/>
        <w:rPr>
          <w:sz w:val="20"/>
        </w:rPr>
      </w:pPr>
      <w:r w:rsidRPr="00D35FD8">
        <w:rPr>
          <w:sz w:val="20"/>
        </w:rPr>
        <w:t xml:space="preserve"> Rise Delay</w:t>
      </w:r>
    </w:p>
    <w:p w14:paraId="740ABAC9" w14:textId="77777777" w:rsidR="00D35FD8" w:rsidRPr="00D35FD8" w:rsidRDefault="00D35FD8" w:rsidP="00D35FD8">
      <w:pPr>
        <w:pStyle w:val="CODE"/>
        <w:rPr>
          <w:sz w:val="20"/>
        </w:rPr>
      </w:pPr>
    </w:p>
    <w:p w14:paraId="5AACAC0D" w14:textId="77777777" w:rsidR="00D35FD8" w:rsidRPr="00D35FD8" w:rsidRDefault="00D35FD8" w:rsidP="00D35FD8">
      <w:pPr>
        <w:pStyle w:val="CODE"/>
        <w:rPr>
          <w:sz w:val="20"/>
        </w:rPr>
      </w:pPr>
      <w:r w:rsidRPr="00D35FD8">
        <w:rPr>
          <w:sz w:val="20"/>
        </w:rPr>
        <w:t xml:space="preserve">   cell delay = 0.000857806</w:t>
      </w:r>
    </w:p>
    <w:p w14:paraId="2D515274" w14:textId="77777777" w:rsidR="00D35FD8" w:rsidRPr="00D35FD8" w:rsidRDefault="00D35FD8" w:rsidP="00D35FD8">
      <w:pPr>
        <w:pStyle w:val="CODE"/>
        <w:rPr>
          <w:sz w:val="20"/>
        </w:rPr>
      </w:pPr>
      <w:r w:rsidRPr="00D35FD8">
        <w:rPr>
          <w:sz w:val="20"/>
        </w:rPr>
        <w:t xml:space="preserve">     Table is indexed by</w:t>
      </w:r>
    </w:p>
    <w:p w14:paraId="23D4FCEA" w14:textId="77777777" w:rsidR="00D35FD8" w:rsidRPr="00D35FD8" w:rsidRDefault="00D35FD8" w:rsidP="00D35FD8">
      <w:pPr>
        <w:pStyle w:val="CODE"/>
        <w:rPr>
          <w:sz w:val="20"/>
        </w:rPr>
      </w:pPr>
      <w:r w:rsidRPr="00D35FD8">
        <w:rPr>
          <w:sz w:val="20"/>
        </w:rPr>
        <w:t xml:space="preserve">      (X) input_pin_transition = 0</w:t>
      </w:r>
    </w:p>
    <w:p w14:paraId="3CF76F81" w14:textId="77777777" w:rsidR="00D35FD8" w:rsidRPr="00D35FD8" w:rsidRDefault="00D35FD8" w:rsidP="00D35FD8">
      <w:pPr>
        <w:pStyle w:val="CODE"/>
        <w:rPr>
          <w:sz w:val="20"/>
        </w:rPr>
      </w:pPr>
      <w:r w:rsidRPr="00D35FD8">
        <w:rPr>
          <w:sz w:val="20"/>
        </w:rPr>
        <w:t xml:space="preserve">      (Y) output_net_total_cap = 0.1558</w:t>
      </w:r>
    </w:p>
    <w:p w14:paraId="7B7D812D" w14:textId="77777777" w:rsidR="00D35FD8" w:rsidRPr="00D35FD8" w:rsidRDefault="00D35FD8" w:rsidP="00D35FD8">
      <w:pPr>
        <w:pStyle w:val="CODE"/>
        <w:rPr>
          <w:sz w:val="20"/>
        </w:rPr>
      </w:pPr>
      <w:r w:rsidRPr="00D35FD8">
        <w:rPr>
          <w:sz w:val="20"/>
        </w:rPr>
        <w:t xml:space="preserve">     Relevant portion of lookup table:</w:t>
      </w:r>
    </w:p>
    <w:p w14:paraId="18D188F8" w14:textId="77777777" w:rsidR="00D35FD8" w:rsidRPr="00D35FD8" w:rsidRDefault="00D35FD8" w:rsidP="00D35FD8">
      <w:pPr>
        <w:pStyle w:val="CODE"/>
        <w:rPr>
          <w:sz w:val="20"/>
        </w:rPr>
      </w:pPr>
      <w:r w:rsidRPr="00D35FD8">
        <w:rPr>
          <w:sz w:val="20"/>
        </w:rPr>
        <w:t xml:space="preserve">                   (X)  0.0030      (X)  0.0053</w:t>
      </w:r>
    </w:p>
    <w:p w14:paraId="3980620B" w14:textId="77777777" w:rsidR="00D35FD8" w:rsidRPr="00D35FD8" w:rsidRDefault="00D35FD8" w:rsidP="00D35FD8">
      <w:pPr>
        <w:pStyle w:val="CODE"/>
        <w:rPr>
          <w:sz w:val="20"/>
        </w:rPr>
      </w:pPr>
      <w:r w:rsidRPr="00D35FD8">
        <w:rPr>
          <w:sz w:val="20"/>
        </w:rPr>
        <w:t xml:space="preserve">  (Y)  0.1500      (Z)  0.0016      (Z)  0.0022</w:t>
      </w:r>
    </w:p>
    <w:p w14:paraId="0D3E1292" w14:textId="77777777" w:rsidR="00D35FD8" w:rsidRPr="00D35FD8" w:rsidRDefault="00D35FD8" w:rsidP="00D35FD8">
      <w:pPr>
        <w:pStyle w:val="CODE"/>
        <w:rPr>
          <w:sz w:val="20"/>
        </w:rPr>
      </w:pPr>
      <w:r w:rsidRPr="00D35FD8">
        <w:rPr>
          <w:sz w:val="20"/>
        </w:rPr>
        <w:t xml:space="preserve">  (Y)  1.6050      (Z)  0.0041      (Z)  0.0055</w:t>
      </w:r>
    </w:p>
    <w:p w14:paraId="215B24F6" w14:textId="77777777" w:rsidR="00D35FD8" w:rsidRPr="00D35FD8" w:rsidRDefault="00D35FD8" w:rsidP="00D35FD8">
      <w:pPr>
        <w:pStyle w:val="CODE"/>
        <w:rPr>
          <w:sz w:val="20"/>
        </w:rPr>
      </w:pPr>
    </w:p>
    <w:p w14:paraId="40A5B481" w14:textId="77777777" w:rsidR="00D35FD8" w:rsidRPr="00D35FD8" w:rsidRDefault="00D35FD8" w:rsidP="00D35FD8">
      <w:pPr>
        <w:pStyle w:val="CODE"/>
        <w:rPr>
          <w:sz w:val="20"/>
        </w:rPr>
      </w:pPr>
      <w:r w:rsidRPr="00D35FD8">
        <w:rPr>
          <w:sz w:val="20"/>
        </w:rPr>
        <w:t xml:space="preserve">     Z = A + B*X + C*Y + D*X*Y</w:t>
      </w:r>
    </w:p>
    <w:p w14:paraId="300A891D" w14:textId="77777777" w:rsidR="00D35FD8" w:rsidRPr="00D35FD8" w:rsidRDefault="00D35FD8" w:rsidP="00D35FD8">
      <w:pPr>
        <w:pStyle w:val="CODE"/>
        <w:rPr>
          <w:sz w:val="20"/>
        </w:rPr>
      </w:pPr>
      <w:r w:rsidRPr="00D35FD8">
        <w:rPr>
          <w:sz w:val="20"/>
        </w:rPr>
        <w:t xml:space="preserve">     A =  0.0007           B =  0.2255</w:t>
      </w:r>
    </w:p>
    <w:p w14:paraId="1F3AE59E" w14:textId="77777777" w:rsidR="00D35FD8" w:rsidRPr="00D35FD8" w:rsidRDefault="00D35FD8" w:rsidP="00D35FD8">
      <w:pPr>
        <w:pStyle w:val="CODE"/>
        <w:rPr>
          <w:sz w:val="20"/>
        </w:rPr>
      </w:pPr>
      <w:r w:rsidRPr="00D35FD8">
        <w:rPr>
          <w:sz w:val="20"/>
        </w:rPr>
        <w:t xml:space="preserve">     C =  0.0010           D =  0.2302</w:t>
      </w:r>
    </w:p>
    <w:p w14:paraId="3187AE33" w14:textId="77777777" w:rsidR="00D35FD8" w:rsidRPr="00D35FD8" w:rsidRDefault="00D35FD8" w:rsidP="00D35FD8">
      <w:pPr>
        <w:pStyle w:val="CODE"/>
        <w:rPr>
          <w:sz w:val="20"/>
        </w:rPr>
      </w:pPr>
    </w:p>
    <w:p w14:paraId="3D329F2A" w14:textId="77777777" w:rsidR="00D35FD8" w:rsidRPr="00D35FD8" w:rsidRDefault="00D35FD8" w:rsidP="00D35FD8">
      <w:pPr>
        <w:pStyle w:val="CODE"/>
        <w:rPr>
          <w:sz w:val="20"/>
        </w:rPr>
      </w:pPr>
      <w:r w:rsidRPr="00D35FD8">
        <w:rPr>
          <w:sz w:val="20"/>
        </w:rPr>
        <w:t xml:space="preserve">  Z = 0.000857806</w:t>
      </w:r>
    </w:p>
    <w:p w14:paraId="5A10D06B" w14:textId="77777777" w:rsidR="00D35FD8" w:rsidRPr="00D35FD8" w:rsidRDefault="00D35FD8" w:rsidP="00D35FD8">
      <w:pPr>
        <w:pStyle w:val="CODE"/>
        <w:rPr>
          <w:sz w:val="20"/>
        </w:rPr>
      </w:pPr>
      <w:r w:rsidRPr="00D35FD8">
        <w:rPr>
          <w:sz w:val="20"/>
        </w:rPr>
        <w:t xml:space="preserve">  scaling result for operating conditions</w:t>
      </w:r>
    </w:p>
    <w:p w14:paraId="5218819F" w14:textId="77777777" w:rsidR="00D35FD8" w:rsidRPr="00F32EEB" w:rsidRDefault="00D35FD8" w:rsidP="00D35FD8">
      <w:pPr>
        <w:pStyle w:val="CODE"/>
        <w:rPr>
          <w:sz w:val="20"/>
        </w:rPr>
      </w:pPr>
      <w:r w:rsidRPr="00D35FD8">
        <w:rPr>
          <w:sz w:val="20"/>
        </w:rPr>
        <w:t xml:space="preserve">  multiplying by 1 gives 0.000857806</w:t>
      </w:r>
    </w:p>
    <w:p w14:paraId="1131880E" w14:textId="77777777" w:rsidR="00641B8C" w:rsidRPr="00F32EEB" w:rsidRDefault="00641B8C">
      <w:pPr>
        <w:pStyle w:val="BodyText"/>
        <w:spacing w:after="0"/>
        <w:rPr>
          <w:rFonts w:ascii="Arial" w:hAnsi="Arial" w:cs="Arial"/>
          <w:szCs w:val="20"/>
        </w:rPr>
      </w:pPr>
    </w:p>
    <w:p w14:paraId="343D4C04" w14:textId="77777777" w:rsidR="00D35FD8" w:rsidRDefault="00D35FD8">
      <w:pPr>
        <w:pStyle w:val="BodyText"/>
        <w:spacing w:after="0"/>
        <w:rPr>
          <w:rFonts w:ascii="Arial" w:hAnsi="Arial" w:cs="Arial"/>
          <w:szCs w:val="20"/>
        </w:rPr>
      </w:pPr>
    </w:p>
    <w:p w14:paraId="2E9A0182" w14:textId="77777777" w:rsidR="006004F5" w:rsidRPr="00F32EEB" w:rsidRDefault="00865679">
      <w:pPr>
        <w:pStyle w:val="BodyText"/>
        <w:spacing w:after="0"/>
        <w:rPr>
          <w:rFonts w:ascii="Arial" w:hAnsi="Arial" w:cs="Arial"/>
          <w:szCs w:val="20"/>
        </w:rPr>
      </w:pPr>
      <w:r w:rsidRPr="00F32EEB">
        <w:rPr>
          <w:rFonts w:ascii="Arial" w:hAnsi="Arial" w:cs="Arial"/>
          <w:szCs w:val="20"/>
        </w:rPr>
        <w:t xml:space="preserve">In this report delay calculation for specific cell input to output delay is shown. Here for cell </w:t>
      </w:r>
      <w:r w:rsidR="008712F7" w:rsidRPr="008712F7">
        <w:t>'SAEDSVT05_INV_1</w:t>
      </w:r>
      <w:r w:rsidRPr="008712F7">
        <w:rPr>
          <w:rFonts w:ascii="Arial" w:hAnsi="Arial" w:cs="Arial"/>
          <w:szCs w:val="20"/>
        </w:rPr>
        <w:t xml:space="preserve">' delay </w:t>
      </w:r>
      <w:r w:rsidR="00251792" w:rsidRPr="008712F7">
        <w:rPr>
          <w:rFonts w:ascii="Arial" w:hAnsi="Arial" w:cs="Arial"/>
          <w:szCs w:val="20"/>
        </w:rPr>
        <w:t>calculation</w:t>
      </w:r>
      <w:r w:rsidRPr="008712F7">
        <w:rPr>
          <w:rFonts w:ascii="Arial" w:hAnsi="Arial" w:cs="Arial"/>
          <w:szCs w:val="20"/>
        </w:rPr>
        <w:t xml:space="preserve"> is </w:t>
      </w:r>
      <w:r w:rsidR="00251792" w:rsidRPr="008712F7">
        <w:rPr>
          <w:rFonts w:ascii="Arial" w:hAnsi="Arial" w:cs="Arial"/>
          <w:szCs w:val="20"/>
        </w:rPr>
        <w:t>reported</w:t>
      </w:r>
      <w:r w:rsidRPr="008712F7">
        <w:rPr>
          <w:rFonts w:ascii="Arial" w:hAnsi="Arial" w:cs="Arial"/>
          <w:szCs w:val="20"/>
        </w:rPr>
        <w:t>. Input transition at cell is 0 and ou</w:t>
      </w:r>
      <w:r w:rsidR="00251792" w:rsidRPr="008712F7">
        <w:rPr>
          <w:rFonts w:ascii="Arial" w:hAnsi="Arial" w:cs="Arial"/>
          <w:szCs w:val="20"/>
        </w:rPr>
        <w:t>t</w:t>
      </w:r>
      <w:r w:rsidRPr="008712F7">
        <w:rPr>
          <w:rFonts w:ascii="Arial" w:hAnsi="Arial" w:cs="Arial"/>
          <w:szCs w:val="20"/>
        </w:rPr>
        <w:t>put capacitance is 0.</w:t>
      </w:r>
      <w:r w:rsidR="008712F7" w:rsidRPr="008712F7">
        <w:rPr>
          <w:rFonts w:ascii="Arial" w:hAnsi="Arial" w:cs="Arial"/>
          <w:szCs w:val="20"/>
        </w:rPr>
        <w:t>15</w:t>
      </w:r>
      <w:r w:rsidRPr="008712F7">
        <w:rPr>
          <w:rFonts w:ascii="Arial" w:hAnsi="Arial" w:cs="Arial"/>
          <w:szCs w:val="20"/>
        </w:rPr>
        <w:t>. Thus there is an excerpt from the lookup table shown for four closest delay values.</w:t>
      </w:r>
    </w:p>
    <w:p w14:paraId="653899B6" w14:textId="77777777" w:rsidR="006004F5" w:rsidRPr="00F32EEB" w:rsidRDefault="006004F5">
      <w:pPr>
        <w:rPr>
          <w:rFonts w:ascii="Arial" w:hAnsi="Arial" w:cs="Arial"/>
          <w:sz w:val="20"/>
          <w:szCs w:val="20"/>
        </w:rPr>
      </w:pPr>
      <w:r w:rsidRPr="00F32EEB">
        <w:rPr>
          <w:rFonts w:ascii="Arial" w:hAnsi="Arial" w:cs="Arial"/>
          <w:sz w:val="20"/>
          <w:szCs w:val="20"/>
        </w:rPr>
        <w:t xml:space="preserve">      </w:t>
      </w:r>
    </w:p>
    <w:p w14:paraId="476DD1E1" w14:textId="77777777" w:rsidR="00311EF4" w:rsidRPr="00311EF4" w:rsidRDefault="00311EF4" w:rsidP="00311EF4">
      <w:pPr>
        <w:pStyle w:val="CODE"/>
        <w:rPr>
          <w:sz w:val="20"/>
        </w:rPr>
      </w:pPr>
      <w:r w:rsidRPr="00311EF4">
        <w:rPr>
          <w:sz w:val="20"/>
        </w:rPr>
        <w:t xml:space="preserve">      (X) input_pin_transition = 0</w:t>
      </w:r>
    </w:p>
    <w:p w14:paraId="5B197AC1" w14:textId="77777777" w:rsidR="00311EF4" w:rsidRPr="00311EF4" w:rsidRDefault="00311EF4" w:rsidP="00311EF4">
      <w:pPr>
        <w:pStyle w:val="CODE"/>
        <w:rPr>
          <w:sz w:val="20"/>
        </w:rPr>
      </w:pPr>
      <w:r w:rsidRPr="00311EF4">
        <w:rPr>
          <w:sz w:val="20"/>
        </w:rPr>
        <w:t xml:space="preserve">      (Y) output_net_total_cap = 0.1558</w:t>
      </w:r>
    </w:p>
    <w:p w14:paraId="7B872C08" w14:textId="77777777" w:rsidR="00311EF4" w:rsidRPr="00311EF4" w:rsidRDefault="00311EF4" w:rsidP="00311EF4">
      <w:pPr>
        <w:pStyle w:val="CODE"/>
        <w:rPr>
          <w:sz w:val="20"/>
        </w:rPr>
      </w:pPr>
      <w:r w:rsidRPr="00311EF4">
        <w:rPr>
          <w:sz w:val="20"/>
        </w:rPr>
        <w:t xml:space="preserve">     Relevant portion of lookup table:</w:t>
      </w:r>
    </w:p>
    <w:p w14:paraId="0BB11AA8" w14:textId="77777777" w:rsidR="00311EF4" w:rsidRPr="00311EF4" w:rsidRDefault="00311EF4" w:rsidP="00311EF4">
      <w:pPr>
        <w:pStyle w:val="CODE"/>
        <w:rPr>
          <w:sz w:val="20"/>
        </w:rPr>
      </w:pPr>
      <w:r w:rsidRPr="00311EF4">
        <w:rPr>
          <w:sz w:val="20"/>
        </w:rPr>
        <w:t xml:space="preserve">                   (X)  0.0030      (X)  0.0053</w:t>
      </w:r>
    </w:p>
    <w:p w14:paraId="24585A4D" w14:textId="77777777" w:rsidR="00311EF4" w:rsidRPr="00311EF4" w:rsidRDefault="00311EF4" w:rsidP="00311EF4">
      <w:pPr>
        <w:pStyle w:val="CODE"/>
        <w:rPr>
          <w:sz w:val="20"/>
        </w:rPr>
      </w:pPr>
      <w:r w:rsidRPr="00311EF4">
        <w:rPr>
          <w:sz w:val="20"/>
        </w:rPr>
        <w:t xml:space="preserve">  (Y)  0.1500      (Z)  0.0008      (Z)  0.0011</w:t>
      </w:r>
    </w:p>
    <w:p w14:paraId="6C8D0972" w14:textId="77777777" w:rsidR="00311EF4" w:rsidRPr="00F32EEB" w:rsidRDefault="00311EF4" w:rsidP="00311EF4">
      <w:pPr>
        <w:pStyle w:val="CODE"/>
        <w:rPr>
          <w:sz w:val="20"/>
        </w:rPr>
      </w:pPr>
      <w:r w:rsidRPr="00311EF4">
        <w:rPr>
          <w:sz w:val="20"/>
        </w:rPr>
        <w:t xml:space="preserve">  (Y)  1.6050      (Z)  0.0025      (Z)  0.0028</w:t>
      </w:r>
    </w:p>
    <w:p w14:paraId="79B05392" w14:textId="77777777" w:rsidR="00641B8C" w:rsidRPr="00F32EEB" w:rsidRDefault="00641B8C">
      <w:pPr>
        <w:pStyle w:val="BodyText"/>
        <w:spacing w:after="0"/>
        <w:rPr>
          <w:rFonts w:ascii="Arial" w:hAnsi="Arial" w:cs="Arial"/>
          <w:szCs w:val="20"/>
        </w:rPr>
      </w:pPr>
    </w:p>
    <w:p w14:paraId="7C82FD4C" w14:textId="77777777" w:rsidR="00641B8C" w:rsidRPr="008712F7" w:rsidRDefault="000F7E0B">
      <w:pPr>
        <w:pStyle w:val="BodyText"/>
        <w:spacing w:after="0"/>
        <w:rPr>
          <w:rFonts w:ascii="Arial" w:hAnsi="Arial" w:cs="Arial"/>
          <w:szCs w:val="20"/>
        </w:rPr>
      </w:pPr>
      <w:r w:rsidRPr="008712F7">
        <w:rPr>
          <w:rFonts w:ascii="Arial" w:hAnsi="Arial" w:cs="Arial"/>
          <w:szCs w:val="20"/>
        </w:rPr>
        <w:t>Based on these four values and knowing that delay function (Z) dependence on transition (X) and ou</w:t>
      </w:r>
      <w:r w:rsidR="00DB6BF8" w:rsidRPr="008712F7">
        <w:rPr>
          <w:rFonts w:ascii="Arial" w:hAnsi="Arial" w:cs="Arial"/>
          <w:szCs w:val="20"/>
        </w:rPr>
        <w:t>t</w:t>
      </w:r>
      <w:r w:rsidRPr="008712F7">
        <w:rPr>
          <w:rFonts w:ascii="Arial" w:hAnsi="Arial" w:cs="Arial"/>
          <w:szCs w:val="20"/>
        </w:rPr>
        <w:t>put load (Y) can be expresse</w:t>
      </w:r>
      <w:r w:rsidR="00DB6BF8" w:rsidRPr="008712F7">
        <w:rPr>
          <w:rFonts w:ascii="Arial" w:hAnsi="Arial" w:cs="Arial"/>
          <w:szCs w:val="20"/>
        </w:rPr>
        <w:t>d as Z = A + B*X + C*Y + D*X*Y(</w:t>
      </w:r>
      <w:r w:rsidRPr="008712F7">
        <w:rPr>
          <w:rFonts w:ascii="Arial" w:hAnsi="Arial" w:cs="Arial"/>
          <w:szCs w:val="20"/>
        </w:rPr>
        <w:t>this is a result of approximation) delay value for known X (0) and Y(0.</w:t>
      </w:r>
      <w:r w:rsidR="0071308B">
        <w:rPr>
          <w:rFonts w:ascii="Arial" w:hAnsi="Arial" w:cs="Arial"/>
          <w:szCs w:val="20"/>
        </w:rPr>
        <w:t>15</w:t>
      </w:r>
      <w:r w:rsidRPr="008712F7">
        <w:rPr>
          <w:rFonts w:ascii="Arial" w:hAnsi="Arial" w:cs="Arial"/>
          <w:szCs w:val="20"/>
        </w:rPr>
        <w:t xml:space="preserve">) can be calculated. </w:t>
      </w:r>
      <w:r w:rsidR="00BE02CA" w:rsidRPr="008712F7">
        <w:rPr>
          <w:rFonts w:ascii="Arial" w:hAnsi="Arial" w:cs="Arial"/>
          <w:szCs w:val="20"/>
        </w:rPr>
        <w:t>To</w:t>
      </w:r>
      <w:r w:rsidR="006004F5" w:rsidRPr="008712F7">
        <w:rPr>
          <w:rFonts w:ascii="Arial" w:hAnsi="Arial" w:cs="Arial"/>
          <w:szCs w:val="20"/>
        </w:rPr>
        <w:t xml:space="preserve"> calculat</w:t>
      </w:r>
      <w:r w:rsidR="00BE02CA" w:rsidRPr="008712F7">
        <w:rPr>
          <w:rFonts w:ascii="Arial" w:hAnsi="Arial" w:cs="Arial"/>
          <w:szCs w:val="20"/>
        </w:rPr>
        <w:t>e</w:t>
      </w:r>
      <w:r w:rsidR="006004F5" w:rsidRPr="008712F7">
        <w:rPr>
          <w:rFonts w:ascii="Arial" w:hAnsi="Arial" w:cs="Arial"/>
          <w:szCs w:val="20"/>
        </w:rPr>
        <w:t xml:space="preserve"> A, B, C, D factors</w:t>
      </w:r>
      <w:r w:rsidR="00BE02CA" w:rsidRPr="008712F7">
        <w:rPr>
          <w:rFonts w:ascii="Arial" w:hAnsi="Arial" w:cs="Arial"/>
          <w:szCs w:val="20"/>
        </w:rPr>
        <w:t xml:space="preserve">, there is </w:t>
      </w:r>
      <w:r w:rsidR="006004F5" w:rsidRPr="008712F7">
        <w:rPr>
          <w:rFonts w:ascii="Arial" w:hAnsi="Arial" w:cs="Arial"/>
          <w:szCs w:val="20"/>
        </w:rPr>
        <w:t>this system of equations</w:t>
      </w:r>
      <w:r w:rsidR="008E4577" w:rsidRPr="008712F7">
        <w:rPr>
          <w:rFonts w:ascii="Arial" w:hAnsi="Arial" w:cs="Arial"/>
          <w:szCs w:val="20"/>
        </w:rPr>
        <w:t>:</w:t>
      </w:r>
    </w:p>
    <w:p w14:paraId="483C5727" w14:textId="77777777" w:rsidR="008E4577" w:rsidRPr="008712F7" w:rsidRDefault="008E4577">
      <w:pPr>
        <w:pStyle w:val="BodyText"/>
        <w:spacing w:after="0"/>
        <w:rPr>
          <w:rFonts w:ascii="Arial" w:hAnsi="Arial" w:cs="Arial"/>
          <w:szCs w:val="20"/>
        </w:rPr>
      </w:pPr>
    </w:p>
    <w:p w14:paraId="4DE84776" w14:textId="77777777" w:rsidR="000F7E0B" w:rsidRPr="008712F7" w:rsidRDefault="00AB130A">
      <w:pPr>
        <w:pStyle w:val="BodyText"/>
        <w:spacing w:after="0"/>
        <w:rPr>
          <w:rFonts w:ascii="Arial" w:hAnsi="Arial" w:cs="Arial"/>
          <w:szCs w:val="20"/>
        </w:rPr>
      </w:pPr>
      <m:oMathPara>
        <m:oMath>
          <m:d>
            <m:dPr>
              <m:begChr m:val="{"/>
              <m:endChr m:val=""/>
              <m:ctrlPr>
                <w:rPr>
                  <w:rFonts w:ascii="Cambria Math" w:hAnsi="Cambria Math" w:cs="Arial"/>
                  <w:i/>
                  <w:szCs w:val="20"/>
                </w:rPr>
              </m:ctrlPr>
            </m:dPr>
            <m:e>
              <m:eqArr>
                <m:eqArrPr>
                  <m:ctrlPr>
                    <w:rPr>
                      <w:rFonts w:ascii="Cambria Math" w:hAnsi="Cambria Math" w:cs="Arial"/>
                      <w:i/>
                      <w:szCs w:val="20"/>
                    </w:rPr>
                  </m:ctrlPr>
                </m:eqArrPr>
                <m:e>
                  <m:r>
                    <w:rPr>
                      <w:rFonts w:ascii="Cambria Math" w:hAnsi="Cambria Math" w:cs="Arial"/>
                      <w:szCs w:val="20"/>
                    </w:rPr>
                    <m:t xml:space="preserve">0.0008 = </m:t>
                  </m:r>
                  <m:r>
                    <w:rPr>
                      <w:rFonts w:ascii="Cambria Math" w:hAnsi="Cambria Math" w:cs="Arial"/>
                      <w:szCs w:val="20"/>
                    </w:rPr>
                    <m:t>A</m:t>
                  </m:r>
                  <m:r>
                    <w:rPr>
                      <w:rFonts w:ascii="Cambria Math" w:hAnsi="Cambria Math" w:cs="Arial"/>
                      <w:szCs w:val="20"/>
                    </w:rPr>
                    <m:t>+</m:t>
                  </m:r>
                  <m:r>
                    <w:rPr>
                      <w:rFonts w:ascii="Cambria Math" w:hAnsi="Cambria Math" w:cs="Arial"/>
                      <w:szCs w:val="20"/>
                    </w:rPr>
                    <m:t>B</m:t>
                  </m:r>
                  <m:r>
                    <w:rPr>
                      <w:rFonts w:ascii="Cambria Math" w:hAnsi="Cambria Math" w:cs="Arial"/>
                      <w:szCs w:val="20"/>
                    </w:rPr>
                    <m:t>*</m:t>
                  </m:r>
                  <m:r>
                    <w:rPr>
                      <w:rFonts w:ascii="Cambria Math" w:hAnsi="Cambria Math" w:cs="Arial"/>
                      <w:szCs w:val="20"/>
                    </w:rPr>
                    <m:t>0.0030+</m:t>
                  </m:r>
                  <m:r>
                    <w:rPr>
                      <w:rFonts w:ascii="Cambria Math" w:hAnsi="Cambria Math" w:cs="Arial"/>
                      <w:szCs w:val="20"/>
                    </w:rPr>
                    <m:t>C</m:t>
                  </m:r>
                  <m:r>
                    <w:rPr>
                      <w:rFonts w:ascii="Cambria Math" w:hAnsi="Cambria Math" w:cs="Arial"/>
                      <w:szCs w:val="20"/>
                    </w:rPr>
                    <m:t>*</m:t>
                  </m:r>
                  <m:r>
                    <w:rPr>
                      <w:rFonts w:ascii="Cambria Math" w:hAnsi="Cambria Math" w:cs="Arial"/>
                      <w:szCs w:val="20"/>
                    </w:rPr>
                    <m:t>0.1500+</m:t>
                  </m:r>
                  <m:r>
                    <w:rPr>
                      <w:rFonts w:ascii="Cambria Math" w:hAnsi="Cambria Math" w:cs="Arial"/>
                      <w:szCs w:val="20"/>
                    </w:rPr>
                    <m:t>D</m:t>
                  </m:r>
                  <m:r>
                    <w:rPr>
                      <w:rFonts w:ascii="Cambria Math" w:hAnsi="Cambria Math" w:cs="Arial"/>
                      <w:szCs w:val="20"/>
                    </w:rPr>
                    <m:t>*0.0030*0.1500</m:t>
                  </m:r>
                </m:e>
                <m:e>
                  <m:eqArr>
                    <m:eqArrPr>
                      <m:ctrlPr>
                        <w:rPr>
                          <w:rFonts w:ascii="Cambria Math" w:hAnsi="Cambria Math" w:cs="Arial"/>
                          <w:i/>
                          <w:szCs w:val="20"/>
                        </w:rPr>
                      </m:ctrlPr>
                    </m:eqArrPr>
                    <m:e>
                      <m:r>
                        <w:rPr>
                          <w:rFonts w:ascii="Cambria Math" w:hAnsi="Cambria Math" w:cs="Arial"/>
                          <w:szCs w:val="20"/>
                        </w:rPr>
                        <m:t xml:space="preserve">0.0025 = </m:t>
                      </m:r>
                      <m:r>
                        <w:rPr>
                          <w:rFonts w:ascii="Cambria Math" w:hAnsi="Cambria Math" w:cs="Arial"/>
                          <w:szCs w:val="20"/>
                        </w:rPr>
                        <m:t>A</m:t>
                      </m:r>
                      <m:r>
                        <w:rPr>
                          <w:rFonts w:ascii="Cambria Math" w:hAnsi="Cambria Math" w:cs="Arial"/>
                          <w:szCs w:val="20"/>
                        </w:rPr>
                        <m:t>+</m:t>
                      </m:r>
                      <m:r>
                        <w:rPr>
                          <w:rFonts w:ascii="Cambria Math" w:hAnsi="Cambria Math" w:cs="Arial"/>
                          <w:szCs w:val="20"/>
                        </w:rPr>
                        <m:t>B</m:t>
                      </m:r>
                      <m:r>
                        <w:rPr>
                          <w:rFonts w:ascii="Cambria Math" w:hAnsi="Cambria Math" w:cs="Arial"/>
                          <w:szCs w:val="20"/>
                        </w:rPr>
                        <m:t>*</m:t>
                      </m:r>
                      <m:r>
                        <w:rPr>
                          <w:rFonts w:ascii="Cambria Math" w:hAnsi="Cambria Math" w:cs="Arial"/>
                          <w:szCs w:val="20"/>
                        </w:rPr>
                        <m:t>0.0030+</m:t>
                      </m:r>
                      <m:r>
                        <w:rPr>
                          <w:rFonts w:ascii="Cambria Math" w:hAnsi="Cambria Math" w:cs="Arial"/>
                          <w:szCs w:val="20"/>
                        </w:rPr>
                        <m:t>C</m:t>
                      </m:r>
                      <m:r>
                        <w:rPr>
                          <w:rFonts w:ascii="Cambria Math" w:hAnsi="Cambria Math" w:cs="Arial"/>
                          <w:szCs w:val="20"/>
                        </w:rPr>
                        <m:t>*</m:t>
                      </m:r>
                      <m:r>
                        <w:rPr>
                          <w:rFonts w:ascii="Cambria Math" w:hAnsi="Cambria Math" w:cs="Arial"/>
                          <w:szCs w:val="20"/>
                        </w:rPr>
                        <m:t>1.6050+</m:t>
                      </m:r>
                      <m:r>
                        <w:rPr>
                          <w:rFonts w:ascii="Cambria Math" w:hAnsi="Cambria Math" w:cs="Arial"/>
                          <w:szCs w:val="20"/>
                        </w:rPr>
                        <m:t>D</m:t>
                      </m:r>
                      <m:r>
                        <w:rPr>
                          <w:rFonts w:ascii="Cambria Math" w:hAnsi="Cambria Math" w:cs="Arial"/>
                          <w:szCs w:val="20"/>
                        </w:rPr>
                        <m:t>*0.0030*1.6050</m:t>
                      </m:r>
                    </m:e>
                    <m:e>
                      <m:r>
                        <w:rPr>
                          <w:rFonts w:ascii="Cambria Math" w:hAnsi="Cambria Math" w:cs="Arial"/>
                          <w:szCs w:val="20"/>
                        </w:rPr>
                        <m:t xml:space="preserve">0.0011 = </m:t>
                      </m:r>
                      <m:r>
                        <w:rPr>
                          <w:rFonts w:ascii="Cambria Math" w:hAnsi="Cambria Math" w:cs="Arial"/>
                          <w:szCs w:val="20"/>
                        </w:rPr>
                        <m:t>A</m:t>
                      </m:r>
                      <m:r>
                        <w:rPr>
                          <w:rFonts w:ascii="Cambria Math" w:hAnsi="Cambria Math" w:cs="Arial"/>
                          <w:szCs w:val="20"/>
                        </w:rPr>
                        <m:t>+</m:t>
                      </m:r>
                      <m:r>
                        <w:rPr>
                          <w:rFonts w:ascii="Cambria Math" w:hAnsi="Cambria Math" w:cs="Arial"/>
                          <w:szCs w:val="20"/>
                        </w:rPr>
                        <m:t>B</m:t>
                      </m:r>
                      <m:r>
                        <w:rPr>
                          <w:rFonts w:ascii="Cambria Math" w:hAnsi="Cambria Math" w:cs="Arial"/>
                          <w:szCs w:val="20"/>
                        </w:rPr>
                        <m:t>*</m:t>
                      </m:r>
                      <m:r>
                        <w:rPr>
                          <w:rFonts w:ascii="Cambria Math" w:hAnsi="Cambria Math" w:cs="Arial"/>
                          <w:szCs w:val="20"/>
                        </w:rPr>
                        <m:t>0.0053+</m:t>
                      </m:r>
                      <m:r>
                        <w:rPr>
                          <w:rFonts w:ascii="Cambria Math" w:hAnsi="Cambria Math" w:cs="Arial"/>
                          <w:szCs w:val="20"/>
                        </w:rPr>
                        <m:t>C</m:t>
                      </m:r>
                      <m:r>
                        <w:rPr>
                          <w:rFonts w:ascii="Cambria Math" w:hAnsi="Cambria Math" w:cs="Arial"/>
                          <w:szCs w:val="20"/>
                        </w:rPr>
                        <m:t>*</m:t>
                      </m:r>
                      <m:r>
                        <w:rPr>
                          <w:rFonts w:ascii="Cambria Math" w:hAnsi="Cambria Math" w:cs="Arial"/>
                          <w:szCs w:val="20"/>
                        </w:rPr>
                        <m:t>0.1500+</m:t>
                      </m:r>
                      <m:r>
                        <w:rPr>
                          <w:rFonts w:ascii="Cambria Math" w:hAnsi="Cambria Math" w:cs="Arial"/>
                          <w:szCs w:val="20"/>
                        </w:rPr>
                        <m:t>D</m:t>
                      </m:r>
                      <m:r>
                        <w:rPr>
                          <w:rFonts w:ascii="Cambria Math" w:hAnsi="Cambria Math" w:cs="Arial"/>
                          <w:szCs w:val="20"/>
                        </w:rPr>
                        <m:t>*0.0053*0.1500</m:t>
                      </m:r>
                    </m:e>
                    <m:e>
                      <m:r>
                        <w:rPr>
                          <w:rFonts w:ascii="Cambria Math" w:hAnsi="Cambria Math" w:cs="Arial"/>
                          <w:szCs w:val="20"/>
                        </w:rPr>
                        <m:t xml:space="preserve">0.0028 = </m:t>
                      </m:r>
                      <m:r>
                        <w:rPr>
                          <w:rFonts w:ascii="Cambria Math" w:hAnsi="Cambria Math" w:cs="Arial"/>
                          <w:szCs w:val="20"/>
                        </w:rPr>
                        <m:t>A</m:t>
                      </m:r>
                      <m:r>
                        <w:rPr>
                          <w:rFonts w:ascii="Cambria Math" w:hAnsi="Cambria Math" w:cs="Arial"/>
                          <w:szCs w:val="20"/>
                        </w:rPr>
                        <m:t>+</m:t>
                      </m:r>
                      <m:r>
                        <w:rPr>
                          <w:rFonts w:ascii="Cambria Math" w:hAnsi="Cambria Math" w:cs="Arial"/>
                          <w:szCs w:val="20"/>
                        </w:rPr>
                        <m:t>B</m:t>
                      </m:r>
                      <m:r>
                        <w:rPr>
                          <w:rFonts w:ascii="Cambria Math" w:hAnsi="Cambria Math" w:cs="Arial"/>
                          <w:szCs w:val="20"/>
                        </w:rPr>
                        <m:t>*</m:t>
                      </m:r>
                      <m:r>
                        <w:rPr>
                          <w:rFonts w:ascii="Cambria Math" w:hAnsi="Cambria Math" w:cs="Arial"/>
                          <w:szCs w:val="20"/>
                        </w:rPr>
                        <m:t>0.0053+</m:t>
                      </m:r>
                      <m:r>
                        <w:rPr>
                          <w:rFonts w:ascii="Cambria Math" w:hAnsi="Cambria Math" w:cs="Arial"/>
                          <w:szCs w:val="20"/>
                        </w:rPr>
                        <m:t>C</m:t>
                      </m:r>
                      <m:r>
                        <w:rPr>
                          <w:rFonts w:ascii="Cambria Math" w:hAnsi="Cambria Math" w:cs="Arial"/>
                          <w:szCs w:val="20"/>
                        </w:rPr>
                        <m:t>*</m:t>
                      </m:r>
                      <m:r>
                        <w:rPr>
                          <w:rFonts w:ascii="Cambria Math" w:hAnsi="Cambria Math" w:cs="Arial"/>
                          <w:szCs w:val="20"/>
                        </w:rPr>
                        <m:t>1.6050+</m:t>
                      </m:r>
                      <m:r>
                        <w:rPr>
                          <w:rFonts w:ascii="Cambria Math" w:hAnsi="Cambria Math" w:cs="Arial"/>
                          <w:szCs w:val="20"/>
                        </w:rPr>
                        <m:t>D</m:t>
                      </m:r>
                      <m:r>
                        <w:rPr>
                          <w:rFonts w:ascii="Cambria Math" w:hAnsi="Cambria Math" w:cs="Arial"/>
                          <w:szCs w:val="20"/>
                        </w:rPr>
                        <m:t>*0.0053*1.6050</m:t>
                      </m:r>
                    </m:e>
                  </m:eqArr>
                </m:e>
              </m:eqArr>
            </m:e>
          </m:d>
        </m:oMath>
      </m:oMathPara>
    </w:p>
    <w:p w14:paraId="630A60F7" w14:textId="77777777" w:rsidR="000F7E0B" w:rsidRPr="00311EF4" w:rsidRDefault="000F7E0B" w:rsidP="000F7E0B">
      <w:pPr>
        <w:pStyle w:val="BodyText"/>
        <w:spacing w:after="0"/>
        <w:ind w:left="720"/>
        <w:rPr>
          <w:rFonts w:ascii="Arial" w:hAnsi="Arial" w:cs="Arial"/>
          <w:szCs w:val="20"/>
          <w:highlight w:val="yellow"/>
        </w:rPr>
      </w:pPr>
    </w:p>
    <w:p w14:paraId="2036E18A" w14:textId="77777777" w:rsidR="006004F5" w:rsidRPr="005E74A5" w:rsidRDefault="008E4577" w:rsidP="008E4577">
      <w:pPr>
        <w:pStyle w:val="BodyText"/>
        <w:spacing w:after="0"/>
        <w:rPr>
          <w:rFonts w:ascii="Arial" w:hAnsi="Arial" w:cs="Arial"/>
          <w:szCs w:val="20"/>
        </w:rPr>
      </w:pPr>
      <w:r w:rsidRPr="005E74A5">
        <w:rPr>
          <w:rFonts w:ascii="Arial" w:hAnsi="Arial" w:cs="Arial"/>
          <w:szCs w:val="20"/>
        </w:rPr>
        <w:t>Subtracting equations in</w:t>
      </w:r>
      <w:r w:rsidR="00BE02CA" w:rsidRPr="005E74A5">
        <w:rPr>
          <w:rFonts w:ascii="Arial" w:hAnsi="Arial" w:cs="Arial"/>
          <w:szCs w:val="20"/>
        </w:rPr>
        <w:t xml:space="preserve"> the</w:t>
      </w:r>
      <w:r w:rsidRPr="005E74A5">
        <w:rPr>
          <w:rFonts w:ascii="Arial" w:hAnsi="Arial" w:cs="Arial"/>
          <w:szCs w:val="20"/>
        </w:rPr>
        <w:t xml:space="preserve"> following order  (2-1) and (4-3) will result in:</w:t>
      </w:r>
    </w:p>
    <w:p w14:paraId="74771DA2" w14:textId="77777777" w:rsidR="008E4577" w:rsidRPr="005E74A5" w:rsidRDefault="006004F5" w:rsidP="008E4577">
      <w:pPr>
        <w:pStyle w:val="BodyText"/>
        <w:spacing w:after="0"/>
        <w:rPr>
          <w:rFonts w:ascii="Arial" w:hAnsi="Arial" w:cs="Arial"/>
          <w:szCs w:val="20"/>
        </w:rPr>
      </w:pPr>
      <w:r w:rsidRPr="005E74A5">
        <w:rPr>
          <w:rFonts w:ascii="Arial" w:hAnsi="Arial" w:cs="Arial"/>
          <w:szCs w:val="20"/>
        </w:rPr>
        <w:tab/>
      </w:r>
      <m:oMath>
        <m:r>
          <m:rPr>
            <m:sty m:val="p"/>
          </m:rPr>
          <w:rPr>
            <w:rFonts w:ascii="Cambria Math" w:hAnsi="Cambria Math" w:cs="Arial"/>
            <w:szCs w:val="20"/>
          </w:rPr>
          <w:br/>
        </m:r>
      </m:oMath>
      <m:oMathPara>
        <m:oMath>
          <m:d>
            <m:dPr>
              <m:begChr m:val="{"/>
              <m:endChr m:val=""/>
              <m:ctrlPr>
                <w:rPr>
                  <w:rFonts w:ascii="Cambria Math" w:hAnsi="Cambria Math" w:cs="Arial"/>
                  <w:i/>
                  <w:szCs w:val="20"/>
                </w:rPr>
              </m:ctrlPr>
            </m:dPr>
            <m:e>
              <m:eqArr>
                <m:eqArrPr>
                  <m:ctrlPr>
                    <w:rPr>
                      <w:rFonts w:ascii="Cambria Math" w:hAnsi="Cambria Math" w:cs="Arial"/>
                      <w:i/>
                      <w:szCs w:val="20"/>
                    </w:rPr>
                  </m:ctrlPr>
                </m:eqArrPr>
                <m:e>
                  <m:r>
                    <w:rPr>
                      <w:rFonts w:ascii="Cambria Math" w:hAnsi="Cambria Math" w:cs="Arial"/>
                      <w:szCs w:val="20"/>
                    </w:rPr>
                    <m:t>0.0017 = C*1.4550+D*0.0030*1.4550</m:t>
                  </m:r>
                </m:e>
                <m:e>
                  <m:r>
                    <w:rPr>
                      <w:rFonts w:ascii="Cambria Math" w:hAnsi="Cambria Math" w:cs="Arial"/>
                      <w:szCs w:val="20"/>
                    </w:rPr>
                    <m:t>0.0017 = C*1.4550+D*0.0053*1.4550</m:t>
                  </m:r>
                </m:e>
              </m:eqArr>
            </m:e>
          </m:d>
        </m:oMath>
      </m:oMathPara>
    </w:p>
    <w:p w14:paraId="18B8BA07" w14:textId="77777777" w:rsidR="00641B8C" w:rsidRPr="005E74A5" w:rsidRDefault="008E4577">
      <w:pPr>
        <w:pStyle w:val="BodyText"/>
        <w:spacing w:after="0"/>
        <w:rPr>
          <w:rFonts w:ascii="Arial" w:hAnsi="Arial" w:cs="Arial"/>
          <w:szCs w:val="20"/>
        </w:rPr>
      </w:pPr>
      <w:r w:rsidRPr="005E74A5">
        <w:rPr>
          <w:rFonts w:ascii="Arial" w:hAnsi="Arial" w:cs="Arial"/>
          <w:szCs w:val="20"/>
        </w:rPr>
        <w:t>S</w:t>
      </w:r>
      <w:r w:rsidR="006004F5" w:rsidRPr="005E74A5">
        <w:rPr>
          <w:rFonts w:ascii="Arial" w:hAnsi="Arial" w:cs="Arial"/>
          <w:szCs w:val="20"/>
        </w:rPr>
        <w:t>ubtract</w:t>
      </w:r>
      <w:r w:rsidRPr="005E74A5">
        <w:rPr>
          <w:rFonts w:ascii="Arial" w:hAnsi="Arial" w:cs="Arial"/>
          <w:szCs w:val="20"/>
        </w:rPr>
        <w:t xml:space="preserve"> first equation</w:t>
      </w:r>
      <w:r w:rsidR="006004F5" w:rsidRPr="005E74A5">
        <w:rPr>
          <w:rFonts w:ascii="Arial" w:hAnsi="Arial" w:cs="Arial"/>
          <w:szCs w:val="20"/>
        </w:rPr>
        <w:t xml:space="preserve"> from </w:t>
      </w:r>
      <w:r w:rsidRPr="005E74A5">
        <w:rPr>
          <w:rFonts w:ascii="Arial" w:hAnsi="Arial" w:cs="Arial"/>
          <w:szCs w:val="20"/>
        </w:rPr>
        <w:t xml:space="preserve">the </w:t>
      </w:r>
      <w:r w:rsidR="006004F5" w:rsidRPr="005E74A5">
        <w:rPr>
          <w:rFonts w:ascii="Arial" w:hAnsi="Arial" w:cs="Arial"/>
          <w:szCs w:val="20"/>
        </w:rPr>
        <w:t xml:space="preserve">second </w:t>
      </w:r>
      <w:r w:rsidRPr="005E74A5">
        <w:rPr>
          <w:rFonts w:ascii="Arial" w:hAnsi="Arial" w:cs="Arial"/>
          <w:szCs w:val="20"/>
        </w:rPr>
        <w:t xml:space="preserve">one to </w:t>
      </w:r>
      <w:r w:rsidR="006004F5" w:rsidRPr="005E74A5">
        <w:rPr>
          <w:rFonts w:ascii="Arial" w:hAnsi="Arial" w:cs="Arial"/>
          <w:szCs w:val="20"/>
        </w:rPr>
        <w:t>find D</w:t>
      </w:r>
      <w:r w:rsidRPr="005E74A5">
        <w:rPr>
          <w:rFonts w:ascii="Arial" w:hAnsi="Arial" w:cs="Arial"/>
          <w:szCs w:val="20"/>
        </w:rPr>
        <w:t>:</w:t>
      </w:r>
    </w:p>
    <w:p w14:paraId="01C560DC" w14:textId="77777777" w:rsidR="008E4577" w:rsidRPr="005E74A5" w:rsidRDefault="008E4577">
      <w:pPr>
        <w:pStyle w:val="BodyText"/>
        <w:spacing w:after="0"/>
        <w:rPr>
          <w:rFonts w:ascii="Arial" w:hAnsi="Arial" w:cs="Arial"/>
          <w:szCs w:val="20"/>
        </w:rPr>
      </w:pPr>
    </w:p>
    <w:p w14:paraId="0C2181E3" w14:textId="77777777" w:rsidR="006004F5" w:rsidRPr="005E74A5" w:rsidRDefault="008E4577">
      <w:pPr>
        <w:pStyle w:val="BodyText"/>
        <w:spacing w:after="0"/>
        <w:rPr>
          <w:rFonts w:ascii="Cambria Math" w:hAnsi="Cambria Math" w:cs="Arial"/>
          <w:szCs w:val="20"/>
          <w:oMath/>
        </w:rPr>
      </w:pPr>
      <m:oMathPara>
        <m:oMath>
          <m:r>
            <w:rPr>
              <w:rFonts w:ascii="Cambria Math" w:hAnsi="Cambria Math" w:cs="Arial"/>
              <w:szCs w:val="20"/>
            </w:rPr>
            <m:t>0 = D*0.0023*1.4550 =&gt; D = 0</m:t>
          </m:r>
        </m:oMath>
      </m:oMathPara>
    </w:p>
    <w:p w14:paraId="7C808A26" w14:textId="77777777" w:rsidR="008E4577" w:rsidRPr="005E74A5" w:rsidRDefault="008E4577">
      <w:pPr>
        <w:pStyle w:val="BodyText"/>
        <w:spacing w:after="0"/>
        <w:rPr>
          <w:rFonts w:ascii="Arial" w:hAnsi="Arial" w:cs="Arial"/>
          <w:szCs w:val="20"/>
        </w:rPr>
      </w:pPr>
    </w:p>
    <w:p w14:paraId="6A40DCD6" w14:textId="77777777" w:rsidR="006004F5" w:rsidRPr="005E74A5" w:rsidRDefault="008E4577">
      <w:pPr>
        <w:pStyle w:val="BodyText"/>
        <w:spacing w:after="0"/>
        <w:rPr>
          <w:rFonts w:ascii="Arial" w:hAnsi="Arial" w:cs="Arial"/>
          <w:szCs w:val="20"/>
        </w:rPr>
      </w:pPr>
      <w:r w:rsidRPr="005E74A5">
        <w:rPr>
          <w:rFonts w:ascii="Arial" w:hAnsi="Arial" w:cs="Arial"/>
          <w:szCs w:val="20"/>
        </w:rPr>
        <w:t xml:space="preserve">Replace </w:t>
      </w:r>
      <w:r w:rsidR="006004F5" w:rsidRPr="005E74A5">
        <w:rPr>
          <w:rFonts w:ascii="Arial" w:hAnsi="Arial" w:cs="Arial"/>
          <w:szCs w:val="20"/>
        </w:rPr>
        <w:t>the D value in the first equa</w:t>
      </w:r>
      <w:r w:rsidRPr="005E74A5">
        <w:rPr>
          <w:rFonts w:ascii="Arial" w:hAnsi="Arial" w:cs="Arial"/>
          <w:szCs w:val="20"/>
        </w:rPr>
        <w:t>tion to</w:t>
      </w:r>
      <w:r w:rsidR="006004F5" w:rsidRPr="005E74A5">
        <w:rPr>
          <w:rFonts w:ascii="Arial" w:hAnsi="Arial" w:cs="Arial"/>
          <w:szCs w:val="20"/>
        </w:rPr>
        <w:t xml:space="preserve"> find</w:t>
      </w:r>
      <w:r w:rsidRPr="005E74A5">
        <w:rPr>
          <w:rFonts w:ascii="Arial" w:hAnsi="Arial" w:cs="Arial"/>
          <w:szCs w:val="20"/>
        </w:rPr>
        <w:t xml:space="preserve"> the C factor:</w:t>
      </w:r>
    </w:p>
    <w:p w14:paraId="5564F733" w14:textId="77777777" w:rsidR="008E4577" w:rsidRPr="005E74A5" w:rsidRDefault="008E4577">
      <w:pPr>
        <w:pStyle w:val="BodyText"/>
        <w:spacing w:after="0"/>
        <w:rPr>
          <w:rFonts w:ascii="Arial" w:hAnsi="Arial" w:cs="Arial"/>
          <w:szCs w:val="20"/>
        </w:rPr>
      </w:pPr>
    </w:p>
    <w:p w14:paraId="1D6C4A3A" w14:textId="77777777" w:rsidR="006004F5" w:rsidRPr="005E74A5" w:rsidRDefault="008E4577">
      <w:pPr>
        <w:pStyle w:val="BodyText"/>
        <w:spacing w:after="0"/>
        <w:rPr>
          <w:rFonts w:ascii="Cambria Math" w:hAnsi="Cambria Math" w:cs="Arial"/>
          <w:szCs w:val="20"/>
          <w:oMath/>
        </w:rPr>
      </w:pPr>
      <m:oMathPara>
        <m:oMath>
          <m:r>
            <w:rPr>
              <w:rFonts w:ascii="Cambria Math" w:hAnsi="Cambria Math" w:cs="Arial"/>
              <w:szCs w:val="20"/>
            </w:rPr>
            <m:t>C = 0.0017/1.4550 = 0.0011</m:t>
          </m:r>
        </m:oMath>
      </m:oMathPara>
    </w:p>
    <w:p w14:paraId="5E685FB8" w14:textId="77777777" w:rsidR="008E4577" w:rsidRPr="005E74A5" w:rsidRDefault="008E4577">
      <w:pPr>
        <w:pStyle w:val="BodyText"/>
        <w:spacing w:after="0"/>
        <w:rPr>
          <w:rFonts w:ascii="Arial" w:hAnsi="Arial" w:cs="Arial"/>
          <w:szCs w:val="20"/>
        </w:rPr>
      </w:pPr>
    </w:p>
    <w:p w14:paraId="652D0F13" w14:textId="77777777" w:rsidR="00641B8C" w:rsidRPr="005E74A5" w:rsidRDefault="008E4577">
      <w:pPr>
        <w:pStyle w:val="BodyText"/>
        <w:spacing w:after="0"/>
        <w:rPr>
          <w:rFonts w:ascii="Arial" w:hAnsi="Arial" w:cs="Arial"/>
          <w:szCs w:val="20"/>
        </w:rPr>
      </w:pPr>
      <w:r w:rsidRPr="005E74A5">
        <w:rPr>
          <w:rFonts w:ascii="Arial" w:hAnsi="Arial" w:cs="Arial"/>
          <w:szCs w:val="20"/>
        </w:rPr>
        <w:t>To</w:t>
      </w:r>
      <w:r w:rsidR="006004F5" w:rsidRPr="005E74A5">
        <w:rPr>
          <w:rFonts w:ascii="Arial" w:hAnsi="Arial" w:cs="Arial"/>
          <w:szCs w:val="20"/>
        </w:rPr>
        <w:t xml:space="preserve"> find A and B</w:t>
      </w:r>
      <w:r w:rsidR="00BE02CA" w:rsidRPr="005E74A5">
        <w:rPr>
          <w:rFonts w:ascii="Arial" w:hAnsi="Arial" w:cs="Arial"/>
          <w:szCs w:val="20"/>
        </w:rPr>
        <w:t>,</w:t>
      </w:r>
      <w:r w:rsidR="006004F5" w:rsidRPr="005E74A5">
        <w:rPr>
          <w:rFonts w:ascii="Arial" w:hAnsi="Arial" w:cs="Arial"/>
          <w:szCs w:val="20"/>
        </w:rPr>
        <w:t xml:space="preserve"> </w:t>
      </w:r>
      <w:r w:rsidRPr="005E74A5">
        <w:rPr>
          <w:rFonts w:ascii="Arial" w:hAnsi="Arial" w:cs="Arial"/>
          <w:szCs w:val="20"/>
        </w:rPr>
        <w:t xml:space="preserve">replace </w:t>
      </w:r>
      <w:r w:rsidR="006004F5" w:rsidRPr="005E74A5">
        <w:rPr>
          <w:rFonts w:ascii="Arial" w:hAnsi="Arial" w:cs="Arial"/>
          <w:szCs w:val="20"/>
        </w:rPr>
        <w:t>the values of C and D into the (1) and (3) equation</w:t>
      </w:r>
      <w:r w:rsidRPr="005E74A5">
        <w:rPr>
          <w:rFonts w:ascii="Arial" w:hAnsi="Arial" w:cs="Arial"/>
          <w:szCs w:val="20"/>
        </w:rPr>
        <w:t>s</w:t>
      </w:r>
      <w:r w:rsidR="00BE02CA" w:rsidRPr="005E74A5">
        <w:rPr>
          <w:rFonts w:ascii="Arial" w:hAnsi="Arial" w:cs="Arial"/>
          <w:szCs w:val="20"/>
        </w:rPr>
        <w:t>:</w:t>
      </w:r>
      <w:r w:rsidR="006004F5" w:rsidRPr="005E74A5">
        <w:rPr>
          <w:rFonts w:ascii="Arial" w:hAnsi="Arial" w:cs="Arial"/>
          <w:szCs w:val="20"/>
        </w:rPr>
        <w:t xml:space="preserve"> </w:t>
      </w:r>
    </w:p>
    <w:p w14:paraId="0CA84810" w14:textId="77777777" w:rsidR="006004F5" w:rsidRPr="005E74A5" w:rsidRDefault="0071308B">
      <w:pPr>
        <w:pStyle w:val="BodyText"/>
        <w:spacing w:after="0"/>
        <w:rPr>
          <w:rFonts w:ascii="Cambria Math" w:hAnsi="Cambria Math" w:cs="Arial"/>
          <w:szCs w:val="20"/>
          <w:oMath/>
        </w:rPr>
      </w:pPr>
      <m:oMathPara>
        <m:oMath>
          <m:r>
            <w:rPr>
              <w:rFonts w:ascii="Cambria Math" w:hAnsi="Cambria Math" w:cs="Arial"/>
              <w:szCs w:val="20"/>
            </w:rPr>
            <m:t>0.000635 = A+B*0.0030</m:t>
          </m:r>
        </m:oMath>
      </m:oMathPara>
    </w:p>
    <w:p w14:paraId="2EE14077" w14:textId="77777777" w:rsidR="008E4577" w:rsidRPr="005E74A5" w:rsidRDefault="0071308B">
      <w:pPr>
        <w:pStyle w:val="BodyText"/>
        <w:spacing w:after="0"/>
        <w:rPr>
          <w:rFonts w:ascii="Arial" w:hAnsi="Arial" w:cs="Arial"/>
          <w:szCs w:val="20"/>
        </w:rPr>
      </w:pPr>
      <m:oMathPara>
        <m:oMath>
          <m:r>
            <w:rPr>
              <w:rFonts w:ascii="Cambria Math" w:hAnsi="Cambria Math" w:cs="Arial"/>
              <w:szCs w:val="20"/>
            </w:rPr>
            <m:t>0.000935 = A+B*0.0053</m:t>
          </m:r>
        </m:oMath>
      </m:oMathPara>
    </w:p>
    <w:p w14:paraId="1272E6FB" w14:textId="77777777" w:rsidR="0071308B" w:rsidRPr="005E74A5" w:rsidRDefault="0071308B">
      <w:pPr>
        <w:pStyle w:val="BodyText"/>
        <w:spacing w:after="0"/>
        <w:rPr>
          <w:rFonts w:ascii="Arial" w:hAnsi="Arial" w:cs="Arial"/>
          <w:szCs w:val="20"/>
        </w:rPr>
      </w:pPr>
    </w:p>
    <w:p w14:paraId="5D13E52D" w14:textId="77777777" w:rsidR="006004F5" w:rsidRPr="005E74A5" w:rsidRDefault="008E4577">
      <w:pPr>
        <w:pStyle w:val="BodyText"/>
        <w:spacing w:after="0"/>
        <w:rPr>
          <w:rFonts w:ascii="Cambria Math" w:hAnsi="Cambria Math" w:cs="Arial"/>
          <w:szCs w:val="20"/>
          <w:oMath/>
        </w:rPr>
      </w:pPr>
      <m:oMathPara>
        <m:oMath>
          <m:r>
            <w:rPr>
              <w:rFonts w:ascii="Cambria Math" w:hAnsi="Cambria Math" w:cs="Arial"/>
              <w:szCs w:val="20"/>
            </w:rPr>
            <m:t xml:space="preserve">B*0.0023 = 0.0003→ B = 0.1304 </m:t>
          </m:r>
        </m:oMath>
      </m:oMathPara>
    </w:p>
    <w:p w14:paraId="5F4BDFD0" w14:textId="77777777" w:rsidR="006004F5" w:rsidRPr="005E74A5" w:rsidRDefault="008E4577">
      <w:pPr>
        <w:pStyle w:val="BodyText"/>
        <w:spacing w:after="0"/>
        <w:rPr>
          <w:rFonts w:ascii="Cambria Math" w:hAnsi="Cambria Math" w:cs="Arial"/>
          <w:szCs w:val="20"/>
          <w:oMath/>
        </w:rPr>
      </w:pPr>
      <m:oMathPara>
        <m:oMath>
          <m:r>
            <w:rPr>
              <w:rFonts w:ascii="Cambria Math" w:hAnsi="Cambria Math" w:cs="Arial"/>
              <w:szCs w:val="20"/>
            </w:rPr>
            <m:t>A = 0.000635-B*0.0030 → A = 0.00024</m:t>
          </m:r>
        </m:oMath>
      </m:oMathPara>
    </w:p>
    <w:p w14:paraId="7CD6210D" w14:textId="77777777" w:rsidR="006004F5" w:rsidRPr="005E74A5" w:rsidRDefault="006004F5">
      <w:pPr>
        <w:pStyle w:val="BodyText"/>
        <w:spacing w:after="0"/>
        <w:rPr>
          <w:rFonts w:ascii="Arial" w:hAnsi="Arial" w:cs="Arial"/>
          <w:szCs w:val="20"/>
        </w:rPr>
      </w:pPr>
      <w:r w:rsidRPr="005E74A5">
        <w:rPr>
          <w:rFonts w:ascii="Arial" w:hAnsi="Arial" w:cs="Arial"/>
          <w:szCs w:val="20"/>
        </w:rPr>
        <w:t xml:space="preserve"> </w:t>
      </w:r>
    </w:p>
    <w:p w14:paraId="3DBEDE8B" w14:textId="77777777" w:rsidR="006004F5" w:rsidRPr="005E74A5" w:rsidRDefault="006004F5">
      <w:pPr>
        <w:pStyle w:val="BodyText"/>
        <w:spacing w:after="0"/>
        <w:rPr>
          <w:rFonts w:ascii="Arial" w:hAnsi="Arial" w:cs="Arial"/>
          <w:szCs w:val="20"/>
        </w:rPr>
      </w:pPr>
      <w:r w:rsidRPr="005E74A5">
        <w:rPr>
          <w:rFonts w:ascii="Arial" w:hAnsi="Arial" w:cs="Arial"/>
          <w:szCs w:val="20"/>
        </w:rPr>
        <w:t xml:space="preserve">And </w:t>
      </w:r>
      <w:r w:rsidR="008E4577" w:rsidRPr="005E74A5">
        <w:rPr>
          <w:rFonts w:ascii="Arial" w:hAnsi="Arial" w:cs="Arial"/>
          <w:szCs w:val="20"/>
        </w:rPr>
        <w:t>finally</w:t>
      </w:r>
      <w:r w:rsidRPr="005E74A5">
        <w:rPr>
          <w:rFonts w:ascii="Arial" w:hAnsi="Arial" w:cs="Arial"/>
          <w:szCs w:val="20"/>
        </w:rPr>
        <w:t xml:space="preserve"> for delay</w:t>
      </w:r>
      <w:r w:rsidR="00BE02CA" w:rsidRPr="005E74A5">
        <w:rPr>
          <w:rFonts w:ascii="Arial" w:hAnsi="Arial" w:cs="Arial"/>
          <w:szCs w:val="20"/>
        </w:rPr>
        <w:t>, there is:</w:t>
      </w:r>
      <w:r w:rsidRPr="005E74A5">
        <w:rPr>
          <w:rFonts w:ascii="Arial" w:hAnsi="Arial" w:cs="Arial"/>
          <w:szCs w:val="20"/>
        </w:rPr>
        <w:t xml:space="preserve"> </w:t>
      </w:r>
    </w:p>
    <w:p w14:paraId="5E6C46D9" w14:textId="77777777" w:rsidR="006004F5" w:rsidRPr="005E74A5" w:rsidRDefault="008E4577">
      <w:pPr>
        <w:pStyle w:val="BodyText"/>
        <w:spacing w:after="0"/>
        <w:rPr>
          <w:rFonts w:ascii="Cambria Math" w:hAnsi="Cambria Math" w:cs="Arial"/>
          <w:szCs w:val="20"/>
          <w:oMath/>
        </w:rPr>
      </w:pPr>
      <m:oMathPara>
        <m:oMath>
          <m:r>
            <w:rPr>
              <w:rFonts w:ascii="Cambria Math" w:hAnsi="Cambria Math" w:cs="Arial"/>
              <w:szCs w:val="20"/>
            </w:rPr>
            <m:t>Z = 0.00024 + 0.1304*(X) + 0.0011*(Y) + 0*(X)*(Y) = 0.00024 + 0.1304 * 0 + 0.0011 * 0.1558 +</m:t>
          </m:r>
        </m:oMath>
      </m:oMathPara>
    </w:p>
    <w:p w14:paraId="7AE6D030" w14:textId="77777777" w:rsidR="00F3044E" w:rsidRDefault="008E4577" w:rsidP="00F32EEB">
      <w:pPr>
        <w:pStyle w:val="BodyText"/>
        <w:spacing w:after="0"/>
        <w:rPr>
          <w:rFonts w:ascii="Cambria Math" w:hAnsi="Cambria Math" w:cs="Arial"/>
          <w:szCs w:val="20"/>
          <w:oMath/>
        </w:rPr>
      </w:pPr>
      <m:oMathPara>
        <m:oMath>
          <m:r>
            <m:rPr>
              <m:sty m:val="p"/>
            </m:rPr>
            <w:rPr>
              <w:rFonts w:ascii="Cambria Math" w:hAnsi="Cambria Math" w:cs="Arial"/>
              <w:szCs w:val="20"/>
            </w:rPr>
            <m:t xml:space="preserve">     + 0* 0 * 0.1558 = 0.000411</m:t>
          </m:r>
        </m:oMath>
      </m:oMathPara>
    </w:p>
    <w:p w14:paraId="03CDCE15" w14:textId="77777777" w:rsidR="00F3044E" w:rsidRPr="00F3044E" w:rsidRDefault="00F3044E" w:rsidP="00F3044E">
      <w:pPr>
        <w:rPr>
          <w:oMath/>
        </w:rPr>
      </w:pPr>
    </w:p>
    <w:p w14:paraId="0967ACDC" w14:textId="77777777" w:rsidR="00F3044E" w:rsidRPr="00F3044E" w:rsidRDefault="00F3044E" w:rsidP="00F3044E">
      <w:pPr>
        <w:rPr>
          <w:oMath/>
        </w:rPr>
      </w:pPr>
    </w:p>
    <w:p w14:paraId="695F345C" w14:textId="77777777" w:rsidR="00F3044E" w:rsidRPr="005A3F06" w:rsidRDefault="00F3044E" w:rsidP="00F3044E">
      <w:pPr>
        <w:pStyle w:val="BodyText"/>
        <w:rPr>
          <w:rFonts w:ascii="Arial" w:hAnsi="Arial" w:cs="Arial"/>
          <w:b/>
          <w:szCs w:val="20"/>
          <w:u w:val="single"/>
        </w:rPr>
      </w:pPr>
      <w:r w:rsidRPr="005A3F06">
        <w:rPr>
          <w:rFonts w:ascii="Arial" w:hAnsi="Arial" w:cs="Arial"/>
          <w:b/>
          <w:szCs w:val="20"/>
          <w:u w:val="single"/>
        </w:rPr>
        <w:t xml:space="preserve">Report </w:t>
      </w:r>
    </w:p>
    <w:p w14:paraId="04688F5B" w14:textId="77777777" w:rsidR="00F3044E" w:rsidRPr="005A3F06" w:rsidRDefault="00F3044E" w:rsidP="00F3044E">
      <w:pPr>
        <w:rPr>
          <w:rFonts w:ascii="Arial" w:hAnsi="Arial" w:cs="Arial"/>
          <w:sz w:val="20"/>
          <w:szCs w:val="20"/>
        </w:rPr>
      </w:pPr>
      <w:r w:rsidRPr="005A3F06">
        <w:rPr>
          <w:rFonts w:ascii="Arial" w:hAnsi="Arial" w:cs="Arial"/>
          <w:sz w:val="20"/>
          <w:szCs w:val="20"/>
        </w:rPr>
        <w:t>The report should have</w:t>
      </w:r>
      <w:r>
        <w:rPr>
          <w:rFonts w:ascii="Arial" w:hAnsi="Arial" w:cs="Arial"/>
          <w:sz w:val="20"/>
          <w:szCs w:val="20"/>
        </w:rPr>
        <w:t xml:space="preserve">: </w:t>
      </w:r>
    </w:p>
    <w:p w14:paraId="3A50590C" w14:textId="77777777" w:rsidR="00F3044E" w:rsidRDefault="00F3044E" w:rsidP="00F3044E">
      <w:pPr>
        <w:numPr>
          <w:ilvl w:val="0"/>
          <w:numId w:val="13"/>
        </w:numPr>
        <w:tabs>
          <w:tab w:val="clear" w:pos="1068"/>
        </w:tabs>
        <w:suppressAutoHyphens w:val="0"/>
        <w:ind w:left="900" w:hanging="372"/>
        <w:rPr>
          <w:rFonts w:ascii="Arial" w:hAnsi="Arial" w:cs="Arial"/>
          <w:sz w:val="20"/>
          <w:szCs w:val="20"/>
        </w:rPr>
      </w:pPr>
      <w:r>
        <w:rPr>
          <w:rFonts w:ascii="Arial" w:hAnsi="Arial" w:cs="Arial"/>
          <w:sz w:val="20"/>
          <w:szCs w:val="20"/>
        </w:rPr>
        <w:t>Design Compiler and PrimeTime scripts</w:t>
      </w:r>
    </w:p>
    <w:p w14:paraId="3774E3AC" w14:textId="77777777" w:rsidR="00F3044E" w:rsidRDefault="00F3044E" w:rsidP="00F3044E">
      <w:pPr>
        <w:numPr>
          <w:ilvl w:val="0"/>
          <w:numId w:val="13"/>
        </w:numPr>
        <w:tabs>
          <w:tab w:val="clear" w:pos="1068"/>
        </w:tabs>
        <w:suppressAutoHyphens w:val="0"/>
        <w:ind w:left="900" w:hanging="372"/>
        <w:rPr>
          <w:rFonts w:ascii="Arial" w:hAnsi="Arial" w:cs="Arial"/>
          <w:sz w:val="20"/>
          <w:szCs w:val="20"/>
        </w:rPr>
      </w:pPr>
      <w:r w:rsidRPr="00720612">
        <w:rPr>
          <w:rFonts w:ascii="Arial" w:hAnsi="Arial" w:cs="Arial"/>
          <w:sz w:val="20"/>
          <w:szCs w:val="20"/>
        </w:rPr>
        <w:t xml:space="preserve">The </w:t>
      </w:r>
      <w:r>
        <w:rPr>
          <w:rFonts w:ascii="Arial" w:hAnsi="Arial" w:cs="Arial"/>
          <w:sz w:val="20"/>
          <w:szCs w:val="20"/>
        </w:rPr>
        <w:t xml:space="preserve">gate level circuit </w:t>
      </w:r>
    </w:p>
    <w:p w14:paraId="1A4F0DCF" w14:textId="77777777" w:rsidR="00F3044E" w:rsidRDefault="00F3044E" w:rsidP="00F3044E">
      <w:pPr>
        <w:numPr>
          <w:ilvl w:val="0"/>
          <w:numId w:val="13"/>
        </w:numPr>
        <w:tabs>
          <w:tab w:val="clear" w:pos="1068"/>
        </w:tabs>
        <w:suppressAutoHyphens w:val="0"/>
        <w:ind w:left="900" w:hanging="372"/>
        <w:rPr>
          <w:rFonts w:ascii="Arial" w:hAnsi="Arial" w:cs="Arial"/>
          <w:sz w:val="20"/>
          <w:szCs w:val="20"/>
        </w:rPr>
      </w:pPr>
      <w:r w:rsidRPr="00F3044E">
        <w:rPr>
          <w:rFonts w:ascii="Arial" w:hAnsi="Arial" w:cs="Arial"/>
          <w:sz w:val="20"/>
          <w:szCs w:val="20"/>
        </w:rPr>
        <w:t>Histogram view of Endpoint slack</w:t>
      </w:r>
    </w:p>
    <w:p w14:paraId="65D18D3F" w14:textId="77777777" w:rsidR="00F3044E" w:rsidRPr="005A3F06" w:rsidRDefault="00F3044E" w:rsidP="00F3044E">
      <w:pPr>
        <w:numPr>
          <w:ilvl w:val="0"/>
          <w:numId w:val="13"/>
        </w:numPr>
        <w:tabs>
          <w:tab w:val="clear" w:pos="1068"/>
        </w:tabs>
        <w:suppressAutoHyphens w:val="0"/>
        <w:ind w:left="900" w:hanging="372"/>
        <w:rPr>
          <w:rFonts w:ascii="Arial" w:hAnsi="Arial" w:cs="Arial"/>
          <w:sz w:val="20"/>
          <w:szCs w:val="20"/>
        </w:rPr>
      </w:pPr>
      <w:r>
        <w:rPr>
          <w:rFonts w:ascii="Arial" w:hAnsi="Arial" w:cs="Arial"/>
          <w:sz w:val="20"/>
          <w:szCs w:val="20"/>
        </w:rPr>
        <w:t>Delay calculation steps for one of the paths</w:t>
      </w:r>
    </w:p>
    <w:p w14:paraId="33249BEE" w14:textId="77777777" w:rsidR="00F3044E" w:rsidRPr="005A3F06" w:rsidRDefault="00F3044E" w:rsidP="00F3044E">
      <w:pPr>
        <w:numPr>
          <w:ilvl w:val="0"/>
          <w:numId w:val="13"/>
        </w:numPr>
        <w:tabs>
          <w:tab w:val="clear" w:pos="1068"/>
        </w:tabs>
        <w:suppressAutoHyphens w:val="0"/>
        <w:ind w:left="900" w:hanging="372"/>
        <w:rPr>
          <w:rFonts w:ascii="Arial" w:hAnsi="Arial" w:cs="Arial"/>
          <w:sz w:val="20"/>
          <w:szCs w:val="20"/>
        </w:rPr>
      </w:pPr>
      <w:r w:rsidRPr="005A3F06">
        <w:rPr>
          <w:rFonts w:ascii="Arial" w:hAnsi="Arial" w:cs="Arial"/>
          <w:sz w:val="20"/>
          <w:szCs w:val="20"/>
        </w:rPr>
        <w:t>Brief summary</w:t>
      </w:r>
      <w:r w:rsidR="00BE02CA">
        <w:rPr>
          <w:rFonts w:ascii="Arial" w:hAnsi="Arial" w:cs="Arial"/>
          <w:sz w:val="20"/>
          <w:szCs w:val="20"/>
        </w:rPr>
        <w:t>.</w:t>
      </w:r>
    </w:p>
    <w:p w14:paraId="1E7EBE79" w14:textId="77777777" w:rsidR="00D332B4" w:rsidRPr="00F3044E" w:rsidRDefault="00D332B4" w:rsidP="00F3044E">
      <w:pPr>
        <w:rPr>
          <w:oMath/>
        </w:rPr>
      </w:pPr>
    </w:p>
    <w:sectPr w:rsidR="00D332B4" w:rsidRPr="00F3044E">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17C6" w14:textId="77777777" w:rsidR="0011147E" w:rsidRDefault="0011147E">
      <w:r>
        <w:separator/>
      </w:r>
    </w:p>
  </w:endnote>
  <w:endnote w:type="continuationSeparator" w:id="0">
    <w:p w14:paraId="09F52A32" w14:textId="77777777" w:rsidR="0011147E" w:rsidRDefault="00111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sig w:usb0="A00002AF" w:usb1="500078FB" w:usb2="00000000" w:usb3="00000000" w:csb0="0000009F" w:csb1="00000000"/>
  </w:font>
  <w:font w:name="DejaVu LGC Sans">
    <w:altName w:val="Yu Gothic"/>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9AB0" w14:textId="77777777" w:rsidR="003675A6" w:rsidRPr="0092165A" w:rsidRDefault="003675A6" w:rsidP="003675A6">
    <w:pPr>
      <w:pStyle w:val="Footer"/>
    </w:pPr>
    <w:r>
      <w:t xml:space="preserve">    </w:t>
    </w:r>
    <w:r>
      <w:tab/>
    </w:r>
    <w:r>
      <w:tab/>
      <w:t xml:space="preserve">                                                     </w:t>
    </w:r>
    <w:r>
      <w:rPr>
        <w:noProof/>
      </w:rPr>
      <w:t xml:space="preserve">    </w:t>
    </w:r>
    <w:r>
      <w:t xml:space="preserve">                                                                                                  </w:t>
    </w:r>
  </w:p>
  <w:p w14:paraId="6B223644" w14:textId="77777777" w:rsidR="006004F5" w:rsidRPr="003675A6" w:rsidRDefault="001915C8" w:rsidP="001915C8">
    <w:pPr>
      <w:pStyle w:val="Footer"/>
    </w:pPr>
    <w:r>
      <w:rPr>
        <w:noProof/>
        <w:lang w:eastAsia="en-US"/>
      </w:rPr>
      <w:drawing>
        <wp:inline distT="0" distB="0" distL="0" distR="0" wp14:anchorId="56D22A9D" wp14:editId="57B9B89A">
          <wp:extent cx="1104900" cy="342900"/>
          <wp:effectExtent l="0" t="0" r="0" b="0"/>
          <wp:docPr id="2" name="Picture 2" descr="Synopsys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nopsys_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34290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0AEBD78C" wp14:editId="14B8C30B">
              <wp:simplePos x="0" y="0"/>
              <wp:positionH relativeFrom="column">
                <wp:posOffset>1606550</wp:posOffset>
              </wp:positionH>
              <wp:positionV relativeFrom="paragraph">
                <wp:posOffset>40005</wp:posOffset>
              </wp:positionV>
              <wp:extent cx="2800350" cy="494030"/>
              <wp:effectExtent l="0" t="1905" r="317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494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C093E" w14:textId="77777777" w:rsidR="001915C8" w:rsidRPr="00444071" w:rsidRDefault="001915C8" w:rsidP="001915C8">
                          <w:pPr>
                            <w:jc w:val="center"/>
                            <w:rPr>
                              <w:rFonts w:ascii="Arial" w:hAnsi="Arial" w:cs="Arial"/>
                              <w:sz w:val="16"/>
                            </w:rPr>
                          </w:pPr>
                          <w:r w:rsidRPr="00444071">
                            <w:rPr>
                              <w:rFonts w:ascii="Arial" w:hAnsi="Arial" w:cs="Arial"/>
                              <w:sz w:val="16"/>
                            </w:rPr>
                            <w:t>Synopsys University Courseware</w:t>
                          </w:r>
                        </w:p>
                        <w:p w14:paraId="1D2B9CEA" w14:textId="5F868743" w:rsidR="001915C8" w:rsidRPr="00444071" w:rsidRDefault="001915C8" w:rsidP="001915C8">
                          <w:pPr>
                            <w:jc w:val="center"/>
                            <w:rPr>
                              <w:rFonts w:ascii="Arial" w:hAnsi="Arial" w:cs="Arial"/>
                              <w:sz w:val="16"/>
                            </w:rPr>
                          </w:pPr>
                          <w:r>
                            <w:rPr>
                              <w:rFonts w:ascii="Arial" w:hAnsi="Arial" w:cs="Arial"/>
                              <w:sz w:val="16"/>
                            </w:rPr>
                            <w:t>Copyright © 20</w:t>
                          </w:r>
                          <w:r w:rsidR="003530AC">
                            <w:rPr>
                              <w:rFonts w:ascii="Arial" w:hAnsi="Arial" w:cs="Arial"/>
                              <w:sz w:val="16"/>
                            </w:rPr>
                            <w:t>2</w:t>
                          </w:r>
                          <w:r w:rsidR="00AB130A">
                            <w:rPr>
                              <w:rFonts w:ascii="Arial" w:hAnsi="Arial" w:cs="Arial"/>
                              <w:sz w:val="16"/>
                            </w:rPr>
                            <w:t>5</w:t>
                          </w:r>
                          <w:r w:rsidRPr="00444071">
                            <w:rPr>
                              <w:rFonts w:ascii="Arial" w:hAnsi="Arial" w:cs="Arial"/>
                              <w:sz w:val="16"/>
                            </w:rPr>
                            <w:t xml:space="preserve"> Synopsys, Inc. All rights reserved.</w:t>
                          </w:r>
                        </w:p>
                        <w:p w14:paraId="2D2F8D8F" w14:textId="77777777" w:rsidR="001915C8" w:rsidRPr="0065310D" w:rsidRDefault="001915C8" w:rsidP="001915C8">
                          <w:pPr>
                            <w:jc w:val="center"/>
                            <w:rPr>
                              <w:rFonts w:ascii="Arial" w:hAnsi="Arial" w:cs="Arial"/>
                              <w:sz w:val="16"/>
                            </w:rPr>
                          </w:pPr>
                          <w:r>
                            <w:rPr>
                              <w:rFonts w:ascii="Arial" w:hAnsi="Arial" w:cs="Arial"/>
                              <w:sz w:val="16"/>
                            </w:rPr>
                            <w:t>Developed b</w:t>
                          </w:r>
                          <w:r w:rsidRPr="00444071">
                            <w:rPr>
                              <w:rFonts w:ascii="Arial" w:hAnsi="Arial" w:cs="Arial"/>
                              <w:sz w:val="16"/>
                            </w:rPr>
                            <w:t>y: Vazgen Melikyan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EBD78C" id="_x0000_t202" coordsize="21600,21600" o:spt="202" path="m,l,21600r21600,l21600,xe">
              <v:stroke joinstyle="miter"/>
              <v:path gradientshapeok="t" o:connecttype="rect"/>
            </v:shapetype>
            <v:shape id="Text Box 3" o:spid="_x0000_s1026" type="#_x0000_t202" style="position:absolute;margin-left:126.5pt;margin-top:3.15pt;width:220.5pt;height:38.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" filled="f" stroked="f">
              <v:textbox>
                <w:txbxContent>
                  <w:p w14:paraId="7FEC093E" w14:textId="77777777" w:rsidR="001915C8" w:rsidRPr="00444071" w:rsidRDefault="001915C8" w:rsidP="001915C8">
                    <w:pPr>
                      <w:jc w:val="center"/>
                      <w:rPr>
                        <w:rFonts w:ascii="Arial" w:hAnsi="Arial" w:cs="Arial"/>
                        <w:sz w:val="16"/>
                      </w:rPr>
                    </w:pPr>
                    <w:r w:rsidRPr="00444071">
                      <w:rPr>
                        <w:rFonts w:ascii="Arial" w:hAnsi="Arial" w:cs="Arial"/>
                        <w:sz w:val="16"/>
                      </w:rPr>
                      <w:t>Synopsys University Courseware</w:t>
                    </w:r>
                  </w:p>
                  <w:p w14:paraId="1D2B9CEA" w14:textId="5F868743" w:rsidR="001915C8" w:rsidRPr="00444071" w:rsidRDefault="001915C8" w:rsidP="001915C8">
                    <w:pPr>
                      <w:jc w:val="center"/>
                      <w:rPr>
                        <w:rFonts w:ascii="Arial" w:hAnsi="Arial" w:cs="Arial"/>
                        <w:sz w:val="16"/>
                      </w:rPr>
                    </w:pPr>
                    <w:r>
                      <w:rPr>
                        <w:rFonts w:ascii="Arial" w:hAnsi="Arial" w:cs="Arial"/>
                        <w:sz w:val="16"/>
                      </w:rPr>
                      <w:t>Copyright © 20</w:t>
                    </w:r>
                    <w:r w:rsidR="003530AC">
                      <w:rPr>
                        <w:rFonts w:ascii="Arial" w:hAnsi="Arial" w:cs="Arial"/>
                        <w:sz w:val="16"/>
                      </w:rPr>
                      <w:t>2</w:t>
                    </w:r>
                    <w:r w:rsidR="00AB130A">
                      <w:rPr>
                        <w:rFonts w:ascii="Arial" w:hAnsi="Arial" w:cs="Arial"/>
                        <w:sz w:val="16"/>
                      </w:rPr>
                      <w:t>5</w:t>
                    </w:r>
                    <w:r w:rsidRPr="00444071">
                      <w:rPr>
                        <w:rFonts w:ascii="Arial" w:hAnsi="Arial" w:cs="Arial"/>
                        <w:sz w:val="16"/>
                      </w:rPr>
                      <w:t xml:space="preserve"> Synopsys, Inc. All rights reserved.</w:t>
                    </w:r>
                  </w:p>
                  <w:p w14:paraId="2D2F8D8F" w14:textId="77777777" w:rsidR="001915C8" w:rsidRPr="0065310D" w:rsidRDefault="001915C8" w:rsidP="001915C8">
                    <w:pPr>
                      <w:jc w:val="center"/>
                      <w:rPr>
                        <w:rFonts w:ascii="Arial" w:hAnsi="Arial" w:cs="Arial"/>
                        <w:sz w:val="16"/>
                      </w:rPr>
                    </w:pPr>
                    <w:r>
                      <w:rPr>
                        <w:rFonts w:ascii="Arial" w:hAnsi="Arial" w:cs="Arial"/>
                        <w:sz w:val="16"/>
                      </w:rPr>
                      <w:t>Developed b</w:t>
                    </w:r>
                    <w:r w:rsidRPr="00444071">
                      <w:rPr>
                        <w:rFonts w:ascii="Arial" w:hAnsi="Arial" w:cs="Arial"/>
                        <w:sz w:val="16"/>
                      </w:rPr>
                      <w:t>y: Vazgen Melikyan</w:t>
                    </w:r>
                  </w:p>
                </w:txbxContent>
              </v:textbox>
            </v:shape>
          </w:pict>
        </mc:Fallback>
      </mc:AlternateContent>
    </w:r>
    <w:r>
      <w:t xml:space="preserve">    </w:t>
    </w:r>
    <w:r>
      <w:tab/>
    </w:r>
    <w:r>
      <w:tab/>
      <w:t xml:space="preserve">                                                     </w:t>
    </w:r>
    <w:r>
      <w:rPr>
        <w:noProof/>
      </w:rPr>
      <w:t xml:space="preserve">    </w:t>
    </w:r>
    <w:r>
      <w:rPr>
        <w:noProof/>
        <w:lang w:eastAsia="en-US"/>
      </w:rPr>
      <w:drawing>
        <wp:inline distT="0" distB="0" distL="0" distR="0" wp14:anchorId="0F1F44C8" wp14:editId="3D9E6095">
          <wp:extent cx="1057275" cy="409575"/>
          <wp:effectExtent l="0" t="0" r="9525" b="9525"/>
          <wp:docPr id="4" name="Picture 4" descr="Description: D:\Users\User\Desktop\My Documents\AcCouncil\Logo_NPUA\LogoPolytech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D:\Users\User\Desktop\My Documents\AcCouncil\Logo_NPUA\LogoPolytech_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7275" cy="409575"/>
                  </a:xfrm>
                  <a:prstGeom prst="rect">
                    <a:avLst/>
                  </a:prstGeom>
                  <a:noFill/>
                  <a:ln>
                    <a:noFill/>
                  </a:ln>
                </pic:spPr>
              </pic:pic>
            </a:graphicData>
          </a:graphic>
        </wp:inline>
      </w:drawing>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1788" w14:textId="77777777" w:rsidR="0011147E" w:rsidRDefault="0011147E">
      <w:r>
        <w:separator/>
      </w:r>
    </w:p>
  </w:footnote>
  <w:footnote w:type="continuationSeparator" w:id="0">
    <w:p w14:paraId="66E59D53" w14:textId="77777777" w:rsidR="0011147E" w:rsidRDefault="00111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8Num2"/>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4"/>
    <w:lvl w:ilvl="0">
      <w:start w:val="3"/>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C1656EF"/>
    <w:multiLevelType w:val="hybridMultilevel"/>
    <w:tmpl w:val="B7BC3B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522E6"/>
    <w:multiLevelType w:val="hybridMultilevel"/>
    <w:tmpl w:val="7D4A0F26"/>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E2259B"/>
    <w:multiLevelType w:val="hybridMultilevel"/>
    <w:tmpl w:val="AD7C1032"/>
    <w:lvl w:ilvl="0" w:tplc="D4D461B8">
      <w:start w:val="1"/>
      <w:numFmt w:val="decimal"/>
      <w:lvlText w:val="%1."/>
      <w:lvlJc w:val="left"/>
      <w:pPr>
        <w:ind w:left="1080" w:hanging="360"/>
      </w:pPr>
      <w:rPr>
        <w:b w:val="0"/>
        <w:sz w:val="20"/>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47AF46A3"/>
    <w:multiLevelType w:val="hybridMultilevel"/>
    <w:tmpl w:val="3D205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B5705"/>
    <w:multiLevelType w:val="hybridMultilevel"/>
    <w:tmpl w:val="30244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835191"/>
    <w:multiLevelType w:val="hybridMultilevel"/>
    <w:tmpl w:val="F7E47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EE33FC"/>
    <w:multiLevelType w:val="multilevel"/>
    <w:tmpl w:val="00000002"/>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AF6759E"/>
    <w:multiLevelType w:val="hybridMultilevel"/>
    <w:tmpl w:val="DCDEE402"/>
    <w:lvl w:ilvl="0" w:tplc="16181856">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2" w15:restartNumberingAfterBreak="0">
    <w:nsid w:val="7BEC7156"/>
    <w:multiLevelType w:val="hybridMultilevel"/>
    <w:tmpl w:val="EA2AE372"/>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6677831">
    <w:abstractNumId w:val="0"/>
  </w:num>
  <w:num w:numId="2" w16cid:durableId="927494414">
    <w:abstractNumId w:val="1"/>
  </w:num>
  <w:num w:numId="3" w16cid:durableId="1646811191">
    <w:abstractNumId w:val="2"/>
  </w:num>
  <w:num w:numId="4" w16cid:durableId="1878619012">
    <w:abstractNumId w:val="3"/>
  </w:num>
  <w:num w:numId="5" w16cid:durableId="606161767">
    <w:abstractNumId w:val="10"/>
  </w:num>
  <w:num w:numId="6" w16cid:durableId="1639186703">
    <w:abstractNumId w:val="12"/>
  </w:num>
  <w:num w:numId="7" w16cid:durableId="630131262">
    <w:abstractNumId w:val="5"/>
  </w:num>
  <w:num w:numId="8" w16cid:durableId="2088722041">
    <w:abstractNumId w:val="9"/>
  </w:num>
  <w:num w:numId="9" w16cid:durableId="1376126008">
    <w:abstractNumId w:val="7"/>
  </w:num>
  <w:num w:numId="10" w16cid:durableId="1901281899">
    <w:abstractNumId w:val="4"/>
  </w:num>
  <w:num w:numId="11" w16cid:durableId="490365954">
    <w:abstractNumId w:val="8"/>
  </w:num>
  <w:num w:numId="12" w16cid:durableId="14796161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59824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1B8C"/>
    <w:rsid w:val="000F7E0B"/>
    <w:rsid w:val="0011147E"/>
    <w:rsid w:val="00134E0B"/>
    <w:rsid w:val="001803E8"/>
    <w:rsid w:val="001915C8"/>
    <w:rsid w:val="00251792"/>
    <w:rsid w:val="002A54C5"/>
    <w:rsid w:val="002D7F0F"/>
    <w:rsid w:val="00311EF4"/>
    <w:rsid w:val="00325488"/>
    <w:rsid w:val="003530AC"/>
    <w:rsid w:val="003675A6"/>
    <w:rsid w:val="003B634E"/>
    <w:rsid w:val="00402C5C"/>
    <w:rsid w:val="004C6EDA"/>
    <w:rsid w:val="004D50F5"/>
    <w:rsid w:val="00584E96"/>
    <w:rsid w:val="005B4BE1"/>
    <w:rsid w:val="005C03E2"/>
    <w:rsid w:val="005C46CA"/>
    <w:rsid w:val="005E74A5"/>
    <w:rsid w:val="006004F5"/>
    <w:rsid w:val="00641B8C"/>
    <w:rsid w:val="0071308B"/>
    <w:rsid w:val="00724405"/>
    <w:rsid w:val="007350B9"/>
    <w:rsid w:val="007F2B1F"/>
    <w:rsid w:val="00821076"/>
    <w:rsid w:val="0086401D"/>
    <w:rsid w:val="00865679"/>
    <w:rsid w:val="008712F7"/>
    <w:rsid w:val="008E4577"/>
    <w:rsid w:val="00AB130A"/>
    <w:rsid w:val="00B81E16"/>
    <w:rsid w:val="00BE02CA"/>
    <w:rsid w:val="00C94D76"/>
    <w:rsid w:val="00D10FFB"/>
    <w:rsid w:val="00D332B4"/>
    <w:rsid w:val="00D35FD8"/>
    <w:rsid w:val="00DB6BF8"/>
    <w:rsid w:val="00EA12E1"/>
    <w:rsid w:val="00F3044E"/>
    <w:rsid w:val="00F32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397731B"/>
  <w15:docId w15:val="{F9C4917C-7BC3-402B-8B25-5F90BE80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MS Mincho"/>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Wingdings" w:hAnsi="Wingdings"/>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Wingdings" w:hAnsi="Wingdings"/>
    </w:rPr>
  </w:style>
  <w:style w:type="character" w:customStyle="1" w:styleId="WW8Num8z1">
    <w:name w:val="WW8Num8z1"/>
    <w:rPr>
      <w:rFonts w:ascii="Courier New" w:hAnsi="Courier New" w:cs="Courier New"/>
    </w:rPr>
  </w:style>
  <w:style w:type="character" w:customStyle="1" w:styleId="WW8Num8z3">
    <w:name w:val="WW8Num8z3"/>
    <w:rPr>
      <w:rFonts w:ascii="Symbol" w:hAnsi="Symbol"/>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Wingdings" w:hAnsi="Wingdings"/>
    </w:rPr>
  </w:style>
  <w:style w:type="character" w:customStyle="1" w:styleId="WW8Num14z1">
    <w:name w:val="WW8Num14z1"/>
    <w:rPr>
      <w:rFonts w:ascii="Courier New" w:hAnsi="Courier New" w:cs="Courier New"/>
    </w:rPr>
  </w:style>
  <w:style w:type="character" w:customStyle="1" w:styleId="WW8Num14z3">
    <w:name w:val="WW8Num14z3"/>
    <w:rPr>
      <w:rFonts w:ascii="Symbol" w:hAnsi="Symbol"/>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5">
    <w:name w:val="WW8Num15z5"/>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Wingdings" w:hAnsi="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rPr>
  </w:style>
  <w:style w:type="character" w:customStyle="1" w:styleId="WW8Num18z0">
    <w:name w:val="WW8Num18z0"/>
    <w:rPr>
      <w:rFonts w:ascii="Arial" w:eastAsia="MS Mincho" w:hAnsi="Arial" w:cs="Aria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Wingdings" w:hAnsi="Wingdings"/>
    </w:rPr>
  </w:style>
  <w:style w:type="character" w:customStyle="1" w:styleId="WW8Num23z4">
    <w:name w:val="WW8Num23z4"/>
    <w:rPr>
      <w:rFonts w:ascii="Courier New" w:hAnsi="Courier New" w:cs="Courier New"/>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Wingdings" w:hAnsi="Wingdings"/>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Wingdings" w:hAnsi="Wingdings"/>
    </w:rPr>
  </w:style>
  <w:style w:type="character" w:customStyle="1" w:styleId="WW8Num28z4">
    <w:name w:val="WW8Num28z4"/>
    <w:rPr>
      <w:rFonts w:ascii="Courier New" w:hAnsi="Courier New" w:cs="Courier New"/>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Wingdings" w:hAnsi="Wingdings"/>
    </w:rPr>
  </w:style>
  <w:style w:type="character" w:customStyle="1" w:styleId="WW8Num30z1">
    <w:name w:val="WW8Num30z1"/>
    <w:rPr>
      <w:rFonts w:ascii="Courier New" w:hAnsi="Courier New" w:cs="Courier New"/>
    </w:rPr>
  </w:style>
  <w:style w:type="character" w:customStyle="1" w:styleId="WW8Num30z3">
    <w:name w:val="WW8Num30z3"/>
    <w:rPr>
      <w:rFonts w:ascii="Symbol" w:hAnsi="Symbol"/>
    </w:rPr>
  </w:style>
  <w:style w:type="character" w:customStyle="1" w:styleId="WW8Num31z0">
    <w:name w:val="WW8Num31z0"/>
    <w:rPr>
      <w:rFonts w:ascii="Wingdings" w:hAnsi="Wingdings"/>
    </w:rPr>
  </w:style>
  <w:style w:type="character" w:customStyle="1" w:styleId="WW8Num31z1">
    <w:name w:val="WW8Num31z1"/>
    <w:rPr>
      <w:rFonts w:ascii="Courier New" w:hAnsi="Courier New" w:cs="Courier New"/>
    </w:rPr>
  </w:style>
  <w:style w:type="character" w:customStyle="1" w:styleId="WW8Num31z3">
    <w:name w:val="WW8Num31z3"/>
    <w:rPr>
      <w:rFonts w:ascii="Symbol" w:hAnsi="Symbol"/>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HeaderChar">
    <w:name w:val="Header Char"/>
    <w:rPr>
      <w:rFonts w:eastAsia="MS Mincho"/>
      <w:sz w:val="24"/>
      <w:szCs w:val="24"/>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eastAsia="DejaVu LGC Sans" w:hAnsi="Liberation Sans" w:cs="DejaVu LGC Sans"/>
      <w:sz w:val="28"/>
      <w:szCs w:val="28"/>
    </w:rPr>
  </w:style>
  <w:style w:type="paragraph" w:styleId="BodyText">
    <w:name w:val="Body Text"/>
    <w:basedOn w:val="Normal"/>
    <w:link w:val="BodyTextChar"/>
    <w:pPr>
      <w:autoSpaceDE w:val="0"/>
      <w:spacing w:after="120"/>
    </w:pPr>
    <w:rPr>
      <w:rFonts w:eastAsia="Times New Roman"/>
      <w:sz w:val="20"/>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680"/>
        <w:tab w:val="right" w:pos="9360"/>
      </w:tabs>
    </w:pPr>
  </w:style>
  <w:style w:type="paragraph" w:customStyle="1" w:styleId="Framecontents">
    <w:name w:val="Frame contents"/>
    <w:basedOn w:val="BodyText"/>
  </w:style>
  <w:style w:type="paragraph" w:customStyle="1" w:styleId="CODE">
    <w:name w:val="CODE"/>
    <w:basedOn w:val="Normal"/>
    <w:link w:val="CODEChar"/>
    <w:qFormat/>
    <w:rsid w:val="002D7F0F"/>
    <w:pPr>
      <w:pBdr>
        <w:top w:val="single" w:sz="4" w:space="1" w:color="auto"/>
        <w:left w:val="single" w:sz="4" w:space="4" w:color="auto"/>
        <w:bottom w:val="single" w:sz="4" w:space="1" w:color="auto"/>
        <w:right w:val="single" w:sz="4" w:space="4" w:color="auto"/>
      </w:pBdr>
      <w:ind w:left="567" w:right="702"/>
    </w:pPr>
    <w:rPr>
      <w:rFonts w:ascii="Courier New" w:hAnsi="Courier New" w:cs="Courier New"/>
      <w:sz w:val="16"/>
      <w:szCs w:val="20"/>
    </w:rPr>
  </w:style>
  <w:style w:type="paragraph" w:styleId="BalloonText">
    <w:name w:val="Balloon Text"/>
    <w:basedOn w:val="Normal"/>
    <w:link w:val="BalloonTextChar"/>
    <w:uiPriority w:val="99"/>
    <w:semiHidden/>
    <w:unhideWhenUsed/>
    <w:rsid w:val="008E4577"/>
    <w:rPr>
      <w:rFonts w:ascii="Tahoma" w:hAnsi="Tahoma" w:cs="Tahoma"/>
      <w:sz w:val="16"/>
      <w:szCs w:val="16"/>
    </w:rPr>
  </w:style>
  <w:style w:type="character" w:customStyle="1" w:styleId="CODEChar">
    <w:name w:val="CODE Char"/>
    <w:basedOn w:val="DefaultParagraphFont"/>
    <w:link w:val="CODE"/>
    <w:rsid w:val="002D7F0F"/>
    <w:rPr>
      <w:rFonts w:ascii="Courier New" w:eastAsia="MS Mincho" w:hAnsi="Courier New" w:cs="Courier New"/>
      <w:sz w:val="16"/>
      <w:lang w:eastAsia="ar-SA"/>
    </w:rPr>
  </w:style>
  <w:style w:type="character" w:customStyle="1" w:styleId="BalloonTextChar">
    <w:name w:val="Balloon Text Char"/>
    <w:basedOn w:val="DefaultParagraphFont"/>
    <w:link w:val="BalloonText"/>
    <w:uiPriority w:val="99"/>
    <w:semiHidden/>
    <w:rsid w:val="008E4577"/>
    <w:rPr>
      <w:rFonts w:ascii="Tahoma" w:eastAsia="MS Mincho" w:hAnsi="Tahoma" w:cs="Tahoma"/>
      <w:sz w:val="16"/>
      <w:szCs w:val="16"/>
      <w:lang w:eastAsia="ar-SA"/>
    </w:rPr>
  </w:style>
  <w:style w:type="character" w:styleId="PlaceholderText">
    <w:name w:val="Placeholder Text"/>
    <w:basedOn w:val="DefaultParagraphFont"/>
    <w:uiPriority w:val="99"/>
    <w:semiHidden/>
    <w:rsid w:val="008E4577"/>
    <w:rPr>
      <w:color w:val="808080"/>
    </w:rPr>
  </w:style>
  <w:style w:type="paragraph" w:styleId="ListParagraph">
    <w:name w:val="List Paragraph"/>
    <w:basedOn w:val="Normal"/>
    <w:uiPriority w:val="34"/>
    <w:qFormat/>
    <w:rsid w:val="00D332B4"/>
    <w:pPr>
      <w:ind w:left="720"/>
      <w:contextualSpacing/>
    </w:pPr>
  </w:style>
  <w:style w:type="character" w:customStyle="1" w:styleId="FooterChar">
    <w:name w:val="Footer Char"/>
    <w:link w:val="Footer"/>
    <w:uiPriority w:val="99"/>
    <w:rsid w:val="003675A6"/>
    <w:rPr>
      <w:rFonts w:eastAsia="MS Mincho"/>
      <w:sz w:val="24"/>
      <w:szCs w:val="24"/>
      <w:lang w:eastAsia="ar-SA"/>
    </w:rPr>
  </w:style>
  <w:style w:type="character" w:customStyle="1" w:styleId="BodyTextChar">
    <w:name w:val="Body Text Char"/>
    <w:link w:val="BodyText"/>
    <w:rsid w:val="00F3044E"/>
    <w:rPr>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Mixed Signal IC Design</vt:lpstr>
    </vt:vector>
  </TitlesOfParts>
  <Company>Synopsys, Inc</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Mixed Signal IC Design</dc:title>
  <dc:creator>Synopsys</dc:creator>
  <cp:lastModifiedBy>Nane Lazaryan</cp:lastModifiedBy>
  <cp:revision>7</cp:revision>
  <cp:lastPrinted>1901-01-01T07:00:00Z</cp:lastPrinted>
  <dcterms:created xsi:type="dcterms:W3CDTF">2022-12-13T06:21:00Z</dcterms:created>
  <dcterms:modified xsi:type="dcterms:W3CDTF">2025-05-23T10:12:00Z</dcterms:modified>
</cp:coreProperties>
</file>